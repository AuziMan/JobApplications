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7D980E" w14:textId="11CB1135" w:rsidR="00983110" w:rsidRPr="00F91316" w:rsidRDefault="00DD477A" w:rsidP="00376C80">
      <w:pPr>
        <w:pStyle w:val="divdocumentname"/>
        <w:spacing w:line="240" w:lineRule="auto"/>
        <w:rPr>
          <w:rFonts w:ascii="Corbel" w:eastAsia="Century Gothic" w:hAnsi="Corbel" w:cs="Century Gothic"/>
          <w:b w:val="0"/>
          <w:bCs w:val="0"/>
          <w:sz w:val="96"/>
          <w:szCs w:val="96"/>
        </w:rPr>
      </w:pPr>
      <w:r w:rsidRPr="00F91316">
        <w:rPr>
          <w:rStyle w:val="span"/>
          <w:rFonts w:ascii="Corbel" w:eastAsia="Century Gothic" w:hAnsi="Corbel" w:cs="Century Gothic"/>
          <w:b w:val="0"/>
          <w:bCs w:val="0"/>
          <w:sz w:val="72"/>
          <w:szCs w:val="72"/>
        </w:rPr>
        <w:t>Austin</w:t>
      </w:r>
      <w:r w:rsidRPr="00F91316">
        <w:rPr>
          <w:rFonts w:ascii="Corbel" w:eastAsia="Century Gothic" w:hAnsi="Corbel" w:cs="Century Gothic"/>
          <w:b w:val="0"/>
          <w:bCs w:val="0"/>
          <w:sz w:val="72"/>
          <w:szCs w:val="72"/>
        </w:rPr>
        <w:t xml:space="preserve"> </w:t>
      </w:r>
      <w:r w:rsidRPr="00F91316">
        <w:rPr>
          <w:rStyle w:val="divdocumentword-break"/>
          <w:rFonts w:ascii="Corbel" w:eastAsia="Century Gothic" w:hAnsi="Corbel" w:cs="Century Gothic"/>
          <w:b w:val="0"/>
          <w:bCs w:val="0"/>
          <w:sz w:val="72"/>
          <w:szCs w:val="72"/>
        </w:rPr>
        <w:t>Driver</w:t>
      </w:r>
      <w:r w:rsidR="003919FD" w:rsidRPr="00F91316">
        <w:rPr>
          <w:rStyle w:val="divdocumentword-break"/>
          <w:rFonts w:ascii="Corbel" w:eastAsia="Century Gothic" w:hAnsi="Corbel" w:cs="Century Gothic"/>
          <w:b w:val="0"/>
          <w:bCs w:val="0"/>
          <w:sz w:val="72"/>
          <w:szCs w:val="72"/>
        </w:rPr>
        <w:tab/>
      </w:r>
      <w:r w:rsidR="003919FD" w:rsidRPr="00F91316">
        <w:rPr>
          <w:rStyle w:val="divdocumentword-break"/>
          <w:rFonts w:ascii="Corbel" w:eastAsia="Century Gothic" w:hAnsi="Corbel" w:cs="Century Gothic"/>
          <w:b w:val="0"/>
          <w:bCs w:val="0"/>
          <w:sz w:val="72"/>
          <w:szCs w:val="72"/>
        </w:rPr>
        <w:tab/>
      </w:r>
      <w:r w:rsidR="003919FD" w:rsidRPr="00F91316">
        <w:rPr>
          <w:rStyle w:val="divdocumentword-break"/>
          <w:rFonts w:ascii="Corbel" w:eastAsia="Century Gothic" w:hAnsi="Corbel" w:cs="Century Gothic"/>
          <w:b w:val="0"/>
          <w:bCs w:val="0"/>
          <w:sz w:val="72"/>
          <w:szCs w:val="72"/>
        </w:rPr>
        <w:tab/>
      </w:r>
      <w:r w:rsidR="003919FD" w:rsidRPr="00F91316">
        <w:rPr>
          <w:rStyle w:val="divdocumentword-break"/>
          <w:rFonts w:ascii="Corbel" w:eastAsia="Century Gothic" w:hAnsi="Corbel" w:cs="Century Gothic"/>
          <w:b w:val="0"/>
          <w:bCs w:val="0"/>
          <w:sz w:val="72"/>
          <w:szCs w:val="72"/>
        </w:rPr>
        <w:tab/>
      </w:r>
      <w:r w:rsidR="003919FD" w:rsidRPr="00F91316">
        <w:rPr>
          <w:rStyle w:val="divdocumentword-break"/>
          <w:rFonts w:ascii="Corbel" w:eastAsia="Century Gothic" w:hAnsi="Corbel" w:cs="Century Gothic"/>
          <w:b w:val="0"/>
          <w:bCs w:val="0"/>
          <w:sz w:val="72"/>
          <w:szCs w:val="72"/>
        </w:rPr>
        <w:tab/>
      </w:r>
      <w:r w:rsidR="003919FD" w:rsidRPr="00F91316">
        <w:rPr>
          <w:rStyle w:val="divdocumentword-break"/>
          <w:rFonts w:ascii="Corbel" w:eastAsia="Century Gothic" w:hAnsi="Corbel" w:cs="Century Gothic"/>
          <w:b w:val="0"/>
          <w:bCs w:val="0"/>
          <w:sz w:val="36"/>
          <w:szCs w:val="36"/>
        </w:rPr>
        <w:t>Software Developer</w:t>
      </w:r>
    </w:p>
    <w:p w14:paraId="3E3F1592" w14:textId="7534C819" w:rsidR="00983110" w:rsidRPr="00F91316" w:rsidRDefault="004F5829">
      <w:pPr>
        <w:pStyle w:val="p"/>
        <w:spacing w:before="300" w:line="360" w:lineRule="atLeast"/>
        <w:rPr>
          <w:rFonts w:ascii="Corbel" w:eastAsia="Century Gothic" w:hAnsi="Corbel" w:cs="Century Gothic"/>
          <w:color w:val="343434"/>
        </w:rPr>
      </w:pPr>
      <w:r w:rsidRPr="00F91316">
        <w:rPr>
          <w:rFonts w:ascii="Corbel" w:eastAsia="Century Gothic" w:hAnsi="Corbel" w:cs="Century Gothic"/>
          <w:color w:val="343434"/>
        </w:rPr>
        <w:t>Software Development</w:t>
      </w:r>
      <w:r w:rsidR="00DD477A" w:rsidRPr="00F91316">
        <w:rPr>
          <w:rFonts w:ascii="Corbel" w:eastAsia="Century Gothic" w:hAnsi="Corbel" w:cs="Century Gothic"/>
          <w:color w:val="343434"/>
        </w:rPr>
        <w:t xml:space="preserve"> Student capable of managing and building software projects from concept to completion with remarkable deadline sensitivity. </w:t>
      </w:r>
      <w:r w:rsidR="003919FD" w:rsidRPr="00F91316">
        <w:rPr>
          <w:rFonts w:ascii="Corbel" w:eastAsia="Century Gothic" w:hAnsi="Corbel" w:cs="Century Gothic"/>
          <w:color w:val="343434"/>
        </w:rPr>
        <w:t>4</w:t>
      </w:r>
      <w:r w:rsidR="00DD477A" w:rsidRPr="00F91316">
        <w:rPr>
          <w:rFonts w:ascii="Corbel" w:eastAsia="Century Gothic" w:hAnsi="Corbel" w:cs="Century Gothic"/>
          <w:color w:val="343434"/>
        </w:rPr>
        <w:t xml:space="preserve"> </w:t>
      </w:r>
      <w:r w:rsidR="003919FD" w:rsidRPr="00F91316">
        <w:rPr>
          <w:rFonts w:ascii="Corbel" w:eastAsia="Century Gothic" w:hAnsi="Corbel" w:cs="Century Gothic"/>
          <w:color w:val="343434"/>
        </w:rPr>
        <w:t>year’s experience</w:t>
      </w:r>
      <w:r w:rsidR="00DD477A" w:rsidRPr="00F91316">
        <w:rPr>
          <w:rFonts w:ascii="Corbel" w:eastAsia="Century Gothic" w:hAnsi="Corbel" w:cs="Century Gothic"/>
          <w:color w:val="343434"/>
        </w:rPr>
        <w:t xml:space="preserve"> as a </w:t>
      </w:r>
      <w:r w:rsidR="003919FD" w:rsidRPr="00F91316">
        <w:rPr>
          <w:rFonts w:ascii="Corbel" w:eastAsia="Century Gothic" w:hAnsi="Corbel" w:cs="Century Gothic"/>
          <w:color w:val="343434"/>
        </w:rPr>
        <w:t>S</w:t>
      </w:r>
      <w:r w:rsidR="00DD477A" w:rsidRPr="00F91316">
        <w:rPr>
          <w:rFonts w:ascii="Corbel" w:eastAsia="Century Gothic" w:hAnsi="Corbel" w:cs="Century Gothic"/>
          <w:color w:val="343434"/>
        </w:rPr>
        <w:t xml:space="preserve">oftware </w:t>
      </w:r>
      <w:r w:rsidR="003919FD" w:rsidRPr="00F91316">
        <w:rPr>
          <w:rFonts w:ascii="Corbel" w:eastAsia="Century Gothic" w:hAnsi="Corbel" w:cs="Century Gothic"/>
          <w:color w:val="343434"/>
        </w:rPr>
        <w:t>Developer</w:t>
      </w:r>
      <w:r w:rsidR="00DD477A" w:rsidRPr="00F91316">
        <w:rPr>
          <w:rFonts w:ascii="Corbel" w:eastAsia="Century Gothic" w:hAnsi="Corbel" w:cs="Century Gothic"/>
          <w:color w:val="343434"/>
        </w:rPr>
        <w:t xml:space="preserve"> and </w:t>
      </w:r>
      <w:r w:rsidR="003919FD" w:rsidRPr="00F91316">
        <w:rPr>
          <w:rFonts w:ascii="Corbel" w:eastAsia="Century Gothic" w:hAnsi="Corbel" w:cs="Century Gothic"/>
          <w:color w:val="343434"/>
        </w:rPr>
        <w:t>2 year’s experience</w:t>
      </w:r>
      <w:r w:rsidR="00DD477A" w:rsidRPr="00F91316">
        <w:rPr>
          <w:rFonts w:ascii="Corbel" w:eastAsia="Century Gothic" w:hAnsi="Corbel" w:cs="Century Gothic"/>
          <w:color w:val="343434"/>
        </w:rPr>
        <w:t xml:space="preserve"> with database management. Strong analytical skills combined with experience in Object Oriented Programming structured with the N-Layer Architecture.</w:t>
      </w:r>
    </w:p>
    <w:tbl>
      <w:tblPr>
        <w:tblStyle w:val="divdocumentparentContainer"/>
        <w:tblW w:w="0" w:type="auto"/>
        <w:tblCellSpacing w:w="0" w:type="dxa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3120"/>
        <w:gridCol w:w="600"/>
        <w:gridCol w:w="7640"/>
      </w:tblGrid>
      <w:tr w:rsidR="00983110" w:rsidRPr="00F91316" w14:paraId="57A24B50" w14:textId="77777777">
        <w:trPr>
          <w:tblCellSpacing w:w="0" w:type="dxa"/>
        </w:trPr>
        <w:tc>
          <w:tcPr>
            <w:tcW w:w="3120" w:type="dxa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tbl>
            <w:tblPr>
              <w:tblStyle w:val="divdocumentdivheading"/>
              <w:tblW w:w="0" w:type="auto"/>
              <w:tblCellSpacing w:w="0" w:type="dxa"/>
              <w:tblBorders>
                <w:bottom w:val="single" w:sz="8" w:space="0" w:color="D5D6D6"/>
              </w:tblBorders>
              <w:tblLayout w:type="fixed"/>
              <w:tblCellMar>
                <w:left w:w="0" w:type="dxa"/>
                <w:bottom w:w="4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760"/>
              <w:gridCol w:w="2360"/>
            </w:tblGrid>
            <w:tr w:rsidR="00983110" w:rsidRPr="00F91316" w14:paraId="3853F071" w14:textId="77777777">
              <w:trPr>
                <w:tblCellSpacing w:w="0" w:type="dxa"/>
              </w:trPr>
              <w:tc>
                <w:tcPr>
                  <w:tcW w:w="760" w:type="dxa"/>
                  <w:tcMar>
                    <w:top w:w="4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152B5CA1" w14:textId="77777777" w:rsidR="00983110" w:rsidRPr="00F91316" w:rsidRDefault="00DD477A">
                  <w:pPr>
                    <w:spacing w:line="460" w:lineRule="atLeast"/>
                    <w:ind w:right="60"/>
                    <w:rPr>
                      <w:rStyle w:val="documentheadingIcon"/>
                      <w:rFonts w:ascii="Corbel" w:eastAsia="Century Gothic" w:hAnsi="Corbel" w:cs="Century Gothic"/>
                      <w:color w:val="343434"/>
                    </w:rPr>
                  </w:pPr>
                  <w:r w:rsidRPr="00F91316">
                    <w:rPr>
                      <w:rStyle w:val="documentheadingIcon"/>
                      <w:rFonts w:ascii="Corbel" w:eastAsia="Century Gothic" w:hAnsi="Corbel" w:cs="Century Gothic"/>
                      <w:noProof/>
                      <w:color w:val="343434"/>
                    </w:rPr>
                    <w:drawing>
                      <wp:inline distT="0" distB="0" distL="0" distR="0" wp14:anchorId="3C0F1F30" wp14:editId="2B2C4C7B">
                        <wp:extent cx="431888" cy="432134"/>
                        <wp:effectExtent l="0" t="0" r="0" b="0"/>
                        <wp:docPr id="100001" name="Picture 100001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00001" name=""/>
                                <pic:cNvPicPr>
                                  <a:picLocks/>
                                </pic:cNvPicPr>
                              </pic:nvPicPr>
                              <pic:blipFill>
                                <a:blip r:embed="rId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31888" cy="43213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60" w:type="dxa"/>
                  <w:tcMar>
                    <w:top w:w="4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3B8D571E" w14:textId="77777777" w:rsidR="00983110" w:rsidRPr="00F91316" w:rsidRDefault="00DD477A">
                  <w:pPr>
                    <w:spacing w:line="460" w:lineRule="atLeast"/>
                    <w:rPr>
                      <w:rStyle w:val="divdocumentsectiontitle"/>
                      <w:rFonts w:ascii="Corbel" w:eastAsia="Century Gothic" w:hAnsi="Corbel" w:cs="Century Gothic"/>
                      <w:sz w:val="36"/>
                      <w:szCs w:val="36"/>
                    </w:rPr>
                  </w:pPr>
                  <w:r w:rsidRPr="00F91316">
                    <w:rPr>
                      <w:rStyle w:val="divdocumentsectiontitle"/>
                      <w:rFonts w:ascii="Corbel" w:eastAsia="Century Gothic" w:hAnsi="Corbel" w:cs="Century Gothic"/>
                      <w:sz w:val="36"/>
                      <w:szCs w:val="36"/>
                    </w:rPr>
                    <w:t>Contact</w:t>
                  </w:r>
                </w:p>
              </w:tc>
            </w:tr>
          </w:tbl>
          <w:p w14:paraId="073BF107" w14:textId="77777777" w:rsidR="00983110" w:rsidRPr="00F91316" w:rsidRDefault="00DD477A">
            <w:pPr>
              <w:pStyle w:val="divdocumenttxtBold"/>
              <w:spacing w:before="200" w:line="360" w:lineRule="atLeast"/>
              <w:rPr>
                <w:rStyle w:val="divdocumentparentContainerleft-box"/>
                <w:rFonts w:ascii="Corbel" w:eastAsia="Century Gothic" w:hAnsi="Corbel" w:cs="Century Gothic"/>
                <w:b w:val="0"/>
                <w:bCs w:val="0"/>
                <w:color w:val="343434"/>
                <w:spacing w:val="4"/>
              </w:rPr>
            </w:pPr>
            <w:r w:rsidRPr="00F91316">
              <w:rPr>
                <w:rStyle w:val="span"/>
                <w:rFonts w:ascii="Corbel" w:eastAsia="Century Gothic" w:hAnsi="Corbel" w:cs="Century Gothic"/>
                <w:b w:val="0"/>
                <w:bCs w:val="0"/>
                <w:color w:val="343434"/>
                <w:spacing w:val="4"/>
              </w:rPr>
              <w:t xml:space="preserve">Address </w:t>
            </w:r>
          </w:p>
          <w:p w14:paraId="219A4215" w14:textId="7131B414" w:rsidR="00983110" w:rsidRPr="00F91316" w:rsidRDefault="00DD477A">
            <w:pPr>
              <w:pStyle w:val="div"/>
              <w:spacing w:line="360" w:lineRule="atLeast"/>
              <w:rPr>
                <w:rStyle w:val="divdocumentparentContainerleft-box"/>
                <w:rFonts w:ascii="Corbel" w:eastAsia="Century Gothic" w:hAnsi="Corbel" w:cs="Century Gothic"/>
                <w:color w:val="343434"/>
                <w:spacing w:val="4"/>
              </w:rPr>
            </w:pPr>
            <w:r w:rsidRPr="00F91316">
              <w:rPr>
                <w:rStyle w:val="span"/>
                <w:rFonts w:ascii="Corbel" w:eastAsia="Century Gothic" w:hAnsi="Corbel" w:cs="Century Gothic"/>
                <w:color w:val="343434"/>
                <w:spacing w:val="4"/>
              </w:rPr>
              <w:t>Phoenix,</w:t>
            </w:r>
            <w:r w:rsidRPr="00F91316">
              <w:rPr>
                <w:rStyle w:val="divdocumentparentContainerleft-box"/>
                <w:rFonts w:ascii="Corbel" w:eastAsia="Century Gothic" w:hAnsi="Corbel" w:cs="Century Gothic"/>
                <w:color w:val="343434"/>
                <w:spacing w:val="4"/>
              </w:rPr>
              <w:t xml:space="preserve"> </w:t>
            </w:r>
            <w:r w:rsidRPr="00F91316">
              <w:rPr>
                <w:rStyle w:val="span"/>
                <w:rFonts w:ascii="Corbel" w:eastAsia="Century Gothic" w:hAnsi="Corbel" w:cs="Century Gothic"/>
                <w:color w:val="343434"/>
                <w:spacing w:val="4"/>
              </w:rPr>
              <w:t xml:space="preserve">AZ </w:t>
            </w:r>
          </w:p>
          <w:p w14:paraId="35E5DD5F" w14:textId="6099D172" w:rsidR="00983110" w:rsidRPr="00F91316" w:rsidRDefault="007D268E">
            <w:pPr>
              <w:pStyle w:val="divdocumenttxtBold"/>
              <w:spacing w:before="100" w:line="360" w:lineRule="atLeast"/>
              <w:rPr>
                <w:rStyle w:val="divdocumentparentContainerleft-box"/>
                <w:rFonts w:ascii="Corbel" w:eastAsia="Century Gothic" w:hAnsi="Corbel" w:cs="Century Gothic"/>
                <w:b w:val="0"/>
                <w:bCs w:val="0"/>
                <w:color w:val="343434"/>
                <w:spacing w:val="4"/>
              </w:rPr>
            </w:pPr>
            <w:r w:rsidRPr="00F91316">
              <w:rPr>
                <w:rStyle w:val="span"/>
                <w:rFonts w:ascii="Corbel" w:eastAsia="Century Gothic" w:hAnsi="Corbel" w:cs="Century Gothic"/>
                <w:b w:val="0"/>
                <w:bCs w:val="0"/>
                <w:color w:val="343434"/>
                <w:spacing w:val="4"/>
              </w:rPr>
              <w:t>E-mail</w:t>
            </w:r>
          </w:p>
          <w:p w14:paraId="19F223E1" w14:textId="6B5C08FF" w:rsidR="007D268E" w:rsidRPr="00F91316" w:rsidRDefault="007D268E" w:rsidP="007D268E">
            <w:pPr>
              <w:pStyle w:val="divdocumentword-breakParagraph"/>
              <w:spacing w:line="360" w:lineRule="atLeast"/>
              <w:rPr>
                <w:rStyle w:val="span"/>
                <w:rFonts w:ascii="Corbel" w:eastAsia="Century Gothic" w:hAnsi="Corbel" w:cs="Century Gothic"/>
                <w:color w:val="343434"/>
                <w:spacing w:val="4"/>
              </w:rPr>
            </w:pPr>
            <w:r w:rsidRPr="000A6DF8">
              <w:rPr>
                <w:rFonts w:ascii="Corbel" w:eastAsia="Century Gothic" w:hAnsi="Corbel" w:cs="Century Gothic"/>
                <w:spacing w:val="4"/>
              </w:rPr>
              <w:t>austintdriver@gmail.com</w:t>
            </w:r>
          </w:p>
          <w:p w14:paraId="5FF5E718" w14:textId="62B39D7E" w:rsidR="00983110" w:rsidRPr="00F91316" w:rsidRDefault="007D268E">
            <w:pPr>
              <w:pStyle w:val="divdocumenttxtBold"/>
              <w:spacing w:before="100" w:line="360" w:lineRule="atLeast"/>
              <w:rPr>
                <w:rStyle w:val="span"/>
                <w:rFonts w:ascii="Corbel" w:eastAsia="Century Gothic" w:hAnsi="Corbel" w:cs="Century Gothic"/>
                <w:b w:val="0"/>
                <w:bCs w:val="0"/>
                <w:color w:val="343434"/>
                <w:spacing w:val="4"/>
              </w:rPr>
            </w:pPr>
            <w:r w:rsidRPr="00F91316">
              <w:rPr>
                <w:rStyle w:val="span"/>
                <w:rFonts w:ascii="Corbel" w:eastAsia="Century Gothic" w:hAnsi="Corbel" w:cs="Century Gothic"/>
                <w:b w:val="0"/>
                <w:bCs w:val="0"/>
                <w:color w:val="343434"/>
                <w:spacing w:val="4"/>
              </w:rPr>
              <w:t>LinkedIn</w:t>
            </w:r>
            <w:r w:rsidR="00DD477A" w:rsidRPr="00F91316">
              <w:rPr>
                <w:rStyle w:val="span"/>
                <w:rFonts w:ascii="Corbel" w:eastAsia="Century Gothic" w:hAnsi="Corbel" w:cs="Century Gothic"/>
                <w:b w:val="0"/>
                <w:bCs w:val="0"/>
                <w:color w:val="343434"/>
                <w:spacing w:val="4"/>
              </w:rPr>
              <w:t xml:space="preserve"> </w:t>
            </w:r>
          </w:p>
          <w:p w14:paraId="1FADC3F1" w14:textId="48F39283" w:rsidR="007D268E" w:rsidRPr="00F91316" w:rsidRDefault="007D268E">
            <w:pPr>
              <w:pStyle w:val="divdocumenttxtBold"/>
              <w:spacing w:before="100" w:line="360" w:lineRule="atLeast"/>
              <w:rPr>
                <w:rStyle w:val="divdocumentparentContainerleft-box"/>
                <w:rFonts w:ascii="Corbel" w:eastAsia="Century Gothic" w:hAnsi="Corbel" w:cs="Century Gothic"/>
                <w:b w:val="0"/>
                <w:bCs w:val="0"/>
                <w:color w:val="343434"/>
                <w:spacing w:val="4"/>
                <w:sz w:val="22"/>
                <w:szCs w:val="22"/>
              </w:rPr>
            </w:pPr>
            <w:r w:rsidRPr="000A6DF8">
              <w:rPr>
                <w:rFonts w:ascii="Corbel" w:eastAsia="Century Gothic" w:hAnsi="Corbel" w:cs="Century Gothic"/>
                <w:b w:val="0"/>
                <w:bCs w:val="0"/>
                <w:spacing w:val="4"/>
                <w:sz w:val="22"/>
                <w:szCs w:val="22"/>
              </w:rPr>
              <w:t>https://www.linkedin.com/in/austindriver247/</w:t>
            </w:r>
          </w:p>
          <w:p w14:paraId="6AFCFED8" w14:textId="77777777" w:rsidR="006D759C" w:rsidRPr="00F91316" w:rsidRDefault="006D759C" w:rsidP="006D759C">
            <w:pPr>
              <w:pStyle w:val="divdocumenttxtBold"/>
              <w:spacing w:before="100" w:line="360" w:lineRule="atLeast"/>
              <w:rPr>
                <w:rStyle w:val="span"/>
                <w:rFonts w:ascii="Corbel" w:eastAsia="Century Gothic" w:hAnsi="Corbel" w:cs="Century Gothic"/>
                <w:b w:val="0"/>
                <w:bCs w:val="0"/>
                <w:color w:val="343434"/>
                <w:spacing w:val="4"/>
              </w:rPr>
            </w:pPr>
            <w:r w:rsidRPr="00F91316">
              <w:rPr>
                <w:rStyle w:val="span"/>
                <w:rFonts w:ascii="Corbel" w:eastAsia="Century Gothic" w:hAnsi="Corbel" w:cs="Century Gothic"/>
                <w:b w:val="0"/>
                <w:bCs w:val="0"/>
                <w:color w:val="343434"/>
                <w:spacing w:val="4"/>
              </w:rPr>
              <w:t>GitHub</w:t>
            </w:r>
          </w:p>
          <w:p w14:paraId="09C529E8" w14:textId="4FF74159" w:rsidR="006D759C" w:rsidRPr="00F91316" w:rsidRDefault="006D759C" w:rsidP="006D759C">
            <w:pPr>
              <w:pStyle w:val="divdocumenttxtBold"/>
              <w:spacing w:before="100" w:line="360" w:lineRule="atLeast"/>
              <w:rPr>
                <w:rStyle w:val="divdocumentparentContainerleft-box"/>
                <w:rFonts w:ascii="Corbel" w:eastAsia="Century Gothic" w:hAnsi="Corbel" w:cs="Century Gothic"/>
                <w:b w:val="0"/>
                <w:bCs w:val="0"/>
                <w:color w:val="343434"/>
                <w:spacing w:val="4"/>
                <w:sz w:val="22"/>
                <w:szCs w:val="22"/>
              </w:rPr>
            </w:pPr>
            <w:r w:rsidRPr="000A6DF8">
              <w:rPr>
                <w:rFonts w:ascii="Corbel" w:eastAsia="Century Gothic" w:hAnsi="Corbel" w:cs="Century Gothic"/>
                <w:b w:val="0"/>
                <w:bCs w:val="0"/>
                <w:spacing w:val="4"/>
                <w:sz w:val="22"/>
                <w:szCs w:val="22"/>
              </w:rPr>
              <w:t xml:space="preserve"> https://github.com/AuziMan</w:t>
            </w:r>
          </w:p>
          <w:p w14:paraId="02080578" w14:textId="77777777" w:rsidR="006D759C" w:rsidRPr="00F91316" w:rsidRDefault="006D759C">
            <w:pPr>
              <w:pStyle w:val="divdocumentword-breakParagraph"/>
              <w:spacing w:line="360" w:lineRule="atLeast"/>
              <w:rPr>
                <w:rStyle w:val="divdocumentparentContainerleft-box"/>
                <w:rFonts w:ascii="Corbel" w:eastAsia="Century Gothic" w:hAnsi="Corbel" w:cs="Century Gothic"/>
                <w:color w:val="343434"/>
                <w:spacing w:val="4"/>
              </w:rPr>
            </w:pPr>
          </w:p>
          <w:tbl>
            <w:tblPr>
              <w:tblStyle w:val="divdocumentdivheading"/>
              <w:tblW w:w="0" w:type="auto"/>
              <w:tblCellSpacing w:w="0" w:type="dxa"/>
              <w:tblBorders>
                <w:bottom w:val="single" w:sz="8" w:space="0" w:color="D5D6D6"/>
              </w:tblBorders>
              <w:tblLayout w:type="fixed"/>
              <w:tblCellMar>
                <w:left w:w="0" w:type="dxa"/>
                <w:bottom w:w="4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760"/>
              <w:gridCol w:w="2360"/>
            </w:tblGrid>
            <w:tr w:rsidR="00983110" w:rsidRPr="00F91316" w14:paraId="39EC6B0B" w14:textId="77777777">
              <w:trPr>
                <w:tblCellSpacing w:w="0" w:type="dxa"/>
              </w:trPr>
              <w:tc>
                <w:tcPr>
                  <w:tcW w:w="760" w:type="dxa"/>
                  <w:tcMar>
                    <w:top w:w="4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1DD8C64C" w14:textId="77777777" w:rsidR="00983110" w:rsidRPr="00F91316" w:rsidRDefault="00DD477A">
                  <w:pPr>
                    <w:spacing w:line="460" w:lineRule="atLeast"/>
                    <w:ind w:right="60"/>
                    <w:rPr>
                      <w:rStyle w:val="documentheadingIcon"/>
                      <w:rFonts w:ascii="Corbel" w:eastAsia="Century Gothic" w:hAnsi="Corbel" w:cs="Century Gothic"/>
                      <w:color w:val="343434"/>
                    </w:rPr>
                  </w:pPr>
                  <w:r w:rsidRPr="00F91316">
                    <w:rPr>
                      <w:rStyle w:val="documentheadingIcon"/>
                      <w:rFonts w:ascii="Corbel" w:eastAsia="Century Gothic" w:hAnsi="Corbel" w:cs="Century Gothic"/>
                      <w:noProof/>
                      <w:color w:val="343434"/>
                    </w:rPr>
                    <w:drawing>
                      <wp:inline distT="0" distB="0" distL="0" distR="0" wp14:anchorId="5D7ECE91" wp14:editId="64C7803E">
                        <wp:extent cx="431888" cy="432134"/>
                        <wp:effectExtent l="0" t="0" r="0" b="0"/>
                        <wp:docPr id="100003" name="Picture 100003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00003" name=""/>
                                <pic:cNvPicPr>
                                  <a:picLocks/>
                                </pic:cNvPicPr>
                              </pic:nvPicPr>
                              <pic:blipFill>
                                <a:blip r:embed="rId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31888" cy="43213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60" w:type="dxa"/>
                  <w:tcMar>
                    <w:top w:w="4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203C072F" w14:textId="77777777" w:rsidR="00983110" w:rsidRPr="00F91316" w:rsidRDefault="00DD477A">
                  <w:pPr>
                    <w:spacing w:line="460" w:lineRule="atLeast"/>
                    <w:rPr>
                      <w:rStyle w:val="divdocumentsectiontitle"/>
                      <w:rFonts w:ascii="Corbel" w:eastAsia="Century Gothic" w:hAnsi="Corbel" w:cs="Century Gothic"/>
                      <w:sz w:val="36"/>
                      <w:szCs w:val="36"/>
                    </w:rPr>
                  </w:pPr>
                  <w:r w:rsidRPr="00F91316">
                    <w:rPr>
                      <w:rStyle w:val="divdocumentsectiontitle"/>
                      <w:rFonts w:ascii="Corbel" w:eastAsia="Century Gothic" w:hAnsi="Corbel" w:cs="Century Gothic"/>
                      <w:sz w:val="36"/>
                      <w:szCs w:val="36"/>
                    </w:rPr>
                    <w:t>Skills</w:t>
                  </w:r>
                </w:p>
              </w:tc>
            </w:tr>
          </w:tbl>
          <w:p w14:paraId="3DD35E16" w14:textId="77777777" w:rsidR="00983110" w:rsidRPr="00F91316" w:rsidRDefault="00983110">
            <w:pPr>
              <w:rPr>
                <w:rFonts w:ascii="Corbel" w:hAnsi="Corbel"/>
                <w:vanish/>
                <w:sz w:val="28"/>
                <w:szCs w:val="28"/>
              </w:rPr>
            </w:pPr>
          </w:p>
          <w:tbl>
            <w:tblPr>
              <w:tblStyle w:val="documentratingRow"/>
              <w:tblW w:w="0" w:type="auto"/>
              <w:tblCellSpacing w:w="0" w:type="dxa"/>
              <w:tblLayout w:type="fixed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1560"/>
            </w:tblGrid>
            <w:tr w:rsidR="00157409" w:rsidRPr="00F91316" w14:paraId="38874B97" w14:textId="77777777">
              <w:trPr>
                <w:tblCellSpacing w:w="0" w:type="dxa"/>
              </w:trPr>
              <w:tc>
                <w:tcPr>
                  <w:tcW w:w="1560" w:type="dxa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70CD4AB4" w14:textId="22541623" w:rsidR="00157409" w:rsidRPr="00F91316" w:rsidRDefault="00157409">
                  <w:pPr>
                    <w:spacing w:line="360" w:lineRule="atLeast"/>
                    <w:ind w:left="100"/>
                    <w:rPr>
                      <w:rStyle w:val="asposepreserveoriginalpnth-last-child1"/>
                      <w:rFonts w:ascii="Corbel" w:eastAsia="Century Gothic" w:hAnsi="Corbel" w:cs="Century Gothic"/>
                      <w:color w:val="343434"/>
                      <w:spacing w:val="4"/>
                    </w:rPr>
                  </w:pPr>
                </w:p>
              </w:tc>
            </w:tr>
          </w:tbl>
          <w:p w14:paraId="396BB5F3" w14:textId="77777777" w:rsidR="00983110" w:rsidRPr="00F91316" w:rsidRDefault="00983110">
            <w:pPr>
              <w:rPr>
                <w:rFonts w:ascii="Corbel" w:hAnsi="Corbel"/>
                <w:vanish/>
                <w:sz w:val="28"/>
                <w:szCs w:val="28"/>
              </w:rPr>
            </w:pPr>
          </w:p>
          <w:tbl>
            <w:tblPr>
              <w:tblStyle w:val="documentratingRow"/>
              <w:tblW w:w="3808" w:type="dxa"/>
              <w:tblCellSpacing w:w="0" w:type="dxa"/>
              <w:tblLayout w:type="fixed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2610"/>
              <w:gridCol w:w="1198"/>
            </w:tblGrid>
            <w:tr w:rsidR="00983110" w:rsidRPr="00F91316" w14:paraId="4CD65683" w14:textId="77777777" w:rsidTr="00157409">
              <w:trPr>
                <w:trHeight w:val="977"/>
                <w:tblCellSpacing w:w="0" w:type="dxa"/>
              </w:trPr>
              <w:tc>
                <w:tcPr>
                  <w:tcW w:w="2610" w:type="dxa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26F29CD3" w14:textId="77777777" w:rsidR="00983110" w:rsidRPr="00F91316" w:rsidRDefault="00157409" w:rsidP="00CB3470">
                  <w:pPr>
                    <w:pStyle w:val="documentratingRowratingText"/>
                    <w:numPr>
                      <w:ilvl w:val="0"/>
                      <w:numId w:val="10"/>
                    </w:numPr>
                    <w:spacing w:before="200" w:line="360" w:lineRule="atLeast"/>
                    <w:rPr>
                      <w:rStyle w:val="documentleftratvcell"/>
                      <w:rFonts w:ascii="Corbel" w:eastAsia="Century Gothic" w:hAnsi="Corbel" w:cs="Century Gothic"/>
                      <w:color w:val="343434"/>
                      <w:spacing w:val="4"/>
                    </w:rPr>
                  </w:pPr>
                  <w:r w:rsidRPr="00F91316">
                    <w:rPr>
                      <w:rStyle w:val="documentleftratvcell"/>
                      <w:rFonts w:ascii="Corbel" w:eastAsia="Century Gothic" w:hAnsi="Corbel" w:cs="Century Gothic"/>
                      <w:color w:val="343434"/>
                      <w:spacing w:val="4"/>
                    </w:rPr>
                    <w:t>Team Management</w:t>
                  </w:r>
                </w:p>
                <w:p w14:paraId="372F5C8F" w14:textId="2DFFE469" w:rsidR="00157409" w:rsidRPr="00F91316" w:rsidRDefault="00157409" w:rsidP="00CB3470">
                  <w:pPr>
                    <w:pStyle w:val="documentratingRowratingText"/>
                    <w:numPr>
                      <w:ilvl w:val="0"/>
                      <w:numId w:val="10"/>
                    </w:numPr>
                    <w:spacing w:before="200" w:line="360" w:lineRule="atLeast"/>
                    <w:rPr>
                      <w:rStyle w:val="documentleftratvcell"/>
                      <w:rFonts w:ascii="Corbel" w:eastAsia="Century Gothic" w:hAnsi="Corbel" w:cs="Century Gothic"/>
                      <w:color w:val="343434"/>
                      <w:spacing w:val="4"/>
                    </w:rPr>
                  </w:pPr>
                  <w:r w:rsidRPr="00F91316">
                    <w:rPr>
                      <w:rStyle w:val="documentleftratvcell"/>
                      <w:rFonts w:ascii="Corbel" w:eastAsia="Century Gothic" w:hAnsi="Corbel" w:cs="Century Gothic"/>
                      <w:color w:val="343434"/>
                      <w:spacing w:val="4"/>
                    </w:rPr>
                    <w:t>Project Management</w:t>
                  </w:r>
                </w:p>
                <w:p w14:paraId="3AD3929C" w14:textId="6B28E65A" w:rsidR="00157409" w:rsidRPr="00F91316" w:rsidRDefault="00157409" w:rsidP="00CB3470">
                  <w:pPr>
                    <w:pStyle w:val="documentratingRowratingText"/>
                    <w:numPr>
                      <w:ilvl w:val="0"/>
                      <w:numId w:val="10"/>
                    </w:numPr>
                    <w:spacing w:before="200" w:line="360" w:lineRule="atLeast"/>
                    <w:rPr>
                      <w:rStyle w:val="documentleftratvcell"/>
                      <w:rFonts w:ascii="Corbel" w:eastAsia="Century Gothic" w:hAnsi="Corbel" w:cs="Century Gothic"/>
                      <w:color w:val="343434"/>
                      <w:spacing w:val="4"/>
                    </w:rPr>
                  </w:pPr>
                  <w:r w:rsidRPr="00F91316">
                    <w:rPr>
                      <w:rStyle w:val="documentleftratvcell"/>
                      <w:rFonts w:ascii="Corbel" w:eastAsia="Century Gothic" w:hAnsi="Corbel" w:cs="Century Gothic"/>
                      <w:color w:val="343434"/>
                      <w:spacing w:val="4"/>
                    </w:rPr>
                    <w:t>Problem Solving</w:t>
                  </w:r>
                </w:p>
                <w:p w14:paraId="517A075E" w14:textId="00C78385" w:rsidR="00157409" w:rsidRPr="00F91316" w:rsidRDefault="00157409" w:rsidP="00CB3470">
                  <w:pPr>
                    <w:pStyle w:val="documentratingRowratingText"/>
                    <w:numPr>
                      <w:ilvl w:val="0"/>
                      <w:numId w:val="10"/>
                    </w:numPr>
                    <w:spacing w:before="200" w:line="360" w:lineRule="atLeast"/>
                    <w:rPr>
                      <w:rStyle w:val="documentleftratvcell"/>
                      <w:rFonts w:ascii="Corbel" w:eastAsia="Century Gothic" w:hAnsi="Corbel" w:cs="Century Gothic"/>
                      <w:color w:val="343434"/>
                      <w:spacing w:val="4"/>
                    </w:rPr>
                  </w:pPr>
                  <w:r w:rsidRPr="00F91316">
                    <w:rPr>
                      <w:rStyle w:val="documentleftratvcell"/>
                      <w:rFonts w:ascii="Corbel" w:eastAsia="Century Gothic" w:hAnsi="Corbel" w:cs="Century Gothic"/>
                      <w:color w:val="343434"/>
                      <w:spacing w:val="4"/>
                    </w:rPr>
                    <w:t>Organiz</w:t>
                  </w:r>
                  <w:r w:rsidR="00CB3470" w:rsidRPr="00F91316">
                    <w:rPr>
                      <w:rStyle w:val="documentleftratvcell"/>
                      <w:rFonts w:ascii="Corbel" w:eastAsia="Century Gothic" w:hAnsi="Corbel" w:cs="Century Gothic"/>
                      <w:color w:val="343434"/>
                      <w:spacing w:val="4"/>
                    </w:rPr>
                    <w:t>ation</w:t>
                  </w:r>
                </w:p>
                <w:p w14:paraId="742FF9CD" w14:textId="1B1A0D39" w:rsidR="00157409" w:rsidRPr="00F91316" w:rsidRDefault="00157409" w:rsidP="00157409">
                  <w:pPr>
                    <w:pStyle w:val="documentratingRowratingText"/>
                    <w:spacing w:before="200" w:line="360" w:lineRule="atLeast"/>
                    <w:rPr>
                      <w:rStyle w:val="documentleftratvcell"/>
                      <w:rFonts w:ascii="Corbel" w:eastAsia="Century Gothic" w:hAnsi="Corbel" w:cs="Century Gothic"/>
                      <w:color w:val="343434"/>
                      <w:spacing w:val="4"/>
                    </w:rPr>
                  </w:pPr>
                </w:p>
              </w:tc>
              <w:tc>
                <w:tcPr>
                  <w:tcW w:w="1198" w:type="dxa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6F8F1519" w14:textId="651A1C51" w:rsidR="00983110" w:rsidRPr="00F91316" w:rsidRDefault="00983110">
                  <w:pPr>
                    <w:pStyle w:val="documentratingRowratingWrapper"/>
                    <w:spacing w:before="200" w:line="360" w:lineRule="atLeast"/>
                    <w:jc w:val="right"/>
                    <w:rPr>
                      <w:rStyle w:val="documentrightratvcell"/>
                      <w:rFonts w:ascii="Corbel" w:eastAsia="Century Gothic" w:hAnsi="Corbel" w:cs="Century Gothic"/>
                      <w:color w:val="343434"/>
                      <w:spacing w:val="4"/>
                    </w:rPr>
                  </w:pPr>
                </w:p>
                <w:p w14:paraId="5F294203" w14:textId="35BD2FC9" w:rsidR="00983110" w:rsidRPr="00F91316" w:rsidRDefault="00983110">
                  <w:pPr>
                    <w:pStyle w:val="divdocumentpaddedline"/>
                    <w:pBdr>
                      <w:right w:val="none" w:sz="0" w:space="1" w:color="auto"/>
                    </w:pBdr>
                    <w:spacing w:line="360" w:lineRule="atLeast"/>
                    <w:ind w:right="40"/>
                    <w:jc w:val="right"/>
                    <w:rPr>
                      <w:rStyle w:val="documentrightratvcell"/>
                      <w:rFonts w:ascii="Corbel" w:eastAsia="Century Gothic" w:hAnsi="Corbel" w:cs="Century Gothic"/>
                      <w:color w:val="343434"/>
                      <w:spacing w:val="4"/>
                    </w:rPr>
                  </w:pPr>
                </w:p>
              </w:tc>
            </w:tr>
          </w:tbl>
          <w:tbl>
            <w:tblPr>
              <w:tblStyle w:val="divdocumentdivheading"/>
              <w:tblpPr w:leftFromText="180" w:rightFromText="180" w:vertAnchor="text" w:horzAnchor="margin" w:tblpY="369"/>
              <w:tblOverlap w:val="never"/>
              <w:tblW w:w="7467" w:type="dxa"/>
              <w:tblCellSpacing w:w="0" w:type="dxa"/>
              <w:tblBorders>
                <w:bottom w:val="single" w:sz="8" w:space="0" w:color="D5D6D6"/>
              </w:tblBorders>
              <w:tblLayout w:type="fixed"/>
              <w:tblCellMar>
                <w:left w:w="0" w:type="dxa"/>
                <w:bottom w:w="4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742"/>
              <w:gridCol w:w="6725"/>
            </w:tblGrid>
            <w:tr w:rsidR="00524454" w:rsidRPr="00F91316" w14:paraId="27F91426" w14:textId="77777777" w:rsidTr="00524454">
              <w:trPr>
                <w:trHeight w:val="330"/>
                <w:tblCellSpacing w:w="0" w:type="dxa"/>
              </w:trPr>
              <w:tc>
                <w:tcPr>
                  <w:tcW w:w="742" w:type="dxa"/>
                  <w:tcMar>
                    <w:top w:w="4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75A2F25D" w14:textId="77777777" w:rsidR="00524454" w:rsidRPr="00F91316" w:rsidRDefault="00524454" w:rsidP="00524454">
                  <w:pPr>
                    <w:spacing w:line="460" w:lineRule="atLeast"/>
                    <w:ind w:right="60"/>
                    <w:rPr>
                      <w:rStyle w:val="documentheadingIcon"/>
                      <w:rFonts w:ascii="Corbel" w:eastAsia="Century Gothic" w:hAnsi="Corbel" w:cs="Century Gothic"/>
                      <w:color w:val="343434"/>
                    </w:rPr>
                  </w:pPr>
                  <w:r w:rsidRPr="00F91316">
                    <w:rPr>
                      <w:rStyle w:val="documentheadingIcon"/>
                      <w:rFonts w:ascii="Corbel" w:eastAsia="Century Gothic" w:hAnsi="Corbel" w:cs="Century Gothic"/>
                      <w:noProof/>
                      <w:color w:val="343434"/>
                    </w:rPr>
                    <w:drawing>
                      <wp:inline distT="0" distB="0" distL="0" distR="0" wp14:anchorId="1986BD97" wp14:editId="6123FDC7">
                        <wp:extent cx="431888" cy="432134"/>
                        <wp:effectExtent l="0" t="0" r="0" b="0"/>
                        <wp:docPr id="1" name="Picture 1" descr="Icon&#10;&#10;Description automatically generated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Picture 1" descr="Icon&#10;&#10;Description automatically generated"/>
                                <pic:cNvPicPr>
                                  <a:picLocks/>
                                </pic:cNvPicPr>
                              </pic:nvPicPr>
                              <pic:blipFill>
                                <a:blip r:embed="rId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31888" cy="43213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6725" w:type="dxa"/>
                  <w:tcMar>
                    <w:top w:w="4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0738C563" w14:textId="77777777" w:rsidR="00524454" w:rsidRPr="00F91316" w:rsidRDefault="00524454" w:rsidP="00524454">
                  <w:pPr>
                    <w:spacing w:line="460" w:lineRule="atLeast"/>
                    <w:rPr>
                      <w:rStyle w:val="divdocumentsectiontitle"/>
                      <w:rFonts w:ascii="Corbel" w:eastAsia="Century Gothic" w:hAnsi="Corbel" w:cs="Century Gothic"/>
                      <w:sz w:val="36"/>
                      <w:szCs w:val="36"/>
                    </w:rPr>
                  </w:pPr>
                  <w:r w:rsidRPr="00F91316">
                    <w:rPr>
                      <w:rStyle w:val="divdocumentsectiontitle"/>
                      <w:rFonts w:ascii="Corbel" w:eastAsia="Century Gothic" w:hAnsi="Corbel" w:cs="Century Gothic"/>
                      <w:sz w:val="36"/>
                      <w:szCs w:val="36"/>
                    </w:rPr>
                    <w:t>Technical Skills</w:t>
                  </w:r>
                </w:p>
              </w:tc>
            </w:tr>
          </w:tbl>
          <w:p w14:paraId="55C1CF3B" w14:textId="77777777" w:rsidR="00983110" w:rsidRPr="00F91316" w:rsidRDefault="00983110">
            <w:pPr>
              <w:rPr>
                <w:rFonts w:ascii="Corbel" w:hAnsi="Corbel"/>
                <w:vanish/>
                <w:sz w:val="28"/>
                <w:szCs w:val="28"/>
              </w:rPr>
            </w:pPr>
          </w:p>
          <w:p w14:paraId="48E3759D" w14:textId="77777777" w:rsidR="00983110" w:rsidRPr="00F91316" w:rsidRDefault="00983110">
            <w:pPr>
              <w:rPr>
                <w:rFonts w:ascii="Corbel" w:hAnsi="Corbel"/>
                <w:vanish/>
                <w:sz w:val="28"/>
                <w:szCs w:val="28"/>
              </w:rPr>
            </w:pPr>
          </w:p>
          <w:p w14:paraId="36C9EFBE" w14:textId="77777777" w:rsidR="00983110" w:rsidRPr="00F91316" w:rsidRDefault="00983110">
            <w:pPr>
              <w:pStyle w:val="divdocumentparentContainerleft-boxParagraph"/>
              <w:spacing w:line="360" w:lineRule="atLeast"/>
              <w:rPr>
                <w:rStyle w:val="divdocumentparentContainerleft-box"/>
                <w:rFonts w:ascii="Corbel" w:eastAsia="Century Gothic" w:hAnsi="Corbel" w:cs="Century Gothic"/>
                <w:color w:val="343434"/>
                <w:spacing w:val="4"/>
              </w:rPr>
            </w:pPr>
          </w:p>
        </w:tc>
        <w:tc>
          <w:tcPr>
            <w:tcW w:w="600" w:type="dxa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7BFF1992" w14:textId="77777777" w:rsidR="00983110" w:rsidRPr="00F91316" w:rsidRDefault="00983110">
            <w:pPr>
              <w:pStyle w:val="divdocumentparentContainerleft-boxParagraph"/>
              <w:spacing w:line="360" w:lineRule="atLeast"/>
              <w:rPr>
                <w:rStyle w:val="divdocumentparentContainerleft-box"/>
                <w:rFonts w:ascii="Corbel" w:eastAsia="Century Gothic" w:hAnsi="Corbel" w:cs="Century Gothic"/>
                <w:color w:val="343434"/>
                <w:spacing w:val="4"/>
              </w:rPr>
            </w:pPr>
          </w:p>
        </w:tc>
        <w:tc>
          <w:tcPr>
            <w:tcW w:w="7640" w:type="dxa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2DE39F09" w14:textId="77777777" w:rsidR="00983110" w:rsidRPr="00F91316" w:rsidRDefault="00983110">
            <w:pPr>
              <w:rPr>
                <w:rFonts w:ascii="Corbel" w:hAnsi="Corbel"/>
                <w:vanish/>
                <w:sz w:val="28"/>
                <w:szCs w:val="28"/>
              </w:rPr>
            </w:pPr>
          </w:p>
          <w:tbl>
            <w:tblPr>
              <w:tblStyle w:val="divdocumentdivheading"/>
              <w:tblW w:w="0" w:type="auto"/>
              <w:tblCellSpacing w:w="0" w:type="dxa"/>
              <w:tblBorders>
                <w:bottom w:val="single" w:sz="8" w:space="0" w:color="D5D6D6"/>
              </w:tblBorders>
              <w:tblLayout w:type="fixed"/>
              <w:tblCellMar>
                <w:left w:w="0" w:type="dxa"/>
                <w:bottom w:w="4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760"/>
              <w:gridCol w:w="6880"/>
            </w:tblGrid>
            <w:tr w:rsidR="00983110" w:rsidRPr="00F91316" w14:paraId="4F7509DA" w14:textId="77777777">
              <w:trPr>
                <w:tblCellSpacing w:w="0" w:type="dxa"/>
              </w:trPr>
              <w:tc>
                <w:tcPr>
                  <w:tcW w:w="760" w:type="dxa"/>
                  <w:tcMar>
                    <w:top w:w="4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1058E7BA" w14:textId="77777777" w:rsidR="00983110" w:rsidRPr="00F91316" w:rsidRDefault="00DD477A">
                  <w:pPr>
                    <w:spacing w:line="460" w:lineRule="atLeast"/>
                    <w:ind w:right="60"/>
                    <w:rPr>
                      <w:rStyle w:val="documentheadingIcon"/>
                      <w:rFonts w:ascii="Corbel" w:eastAsia="Century Gothic" w:hAnsi="Corbel" w:cs="Century Gothic"/>
                      <w:color w:val="343434"/>
                    </w:rPr>
                  </w:pPr>
                  <w:r w:rsidRPr="00F91316">
                    <w:rPr>
                      <w:rStyle w:val="documentheadingIcon"/>
                      <w:rFonts w:ascii="Corbel" w:eastAsia="Century Gothic" w:hAnsi="Corbel" w:cs="Century Gothic"/>
                      <w:noProof/>
                      <w:color w:val="343434"/>
                    </w:rPr>
                    <w:drawing>
                      <wp:inline distT="0" distB="0" distL="0" distR="0" wp14:anchorId="47EC02D8" wp14:editId="4435E2B9">
                        <wp:extent cx="431888" cy="432134"/>
                        <wp:effectExtent l="0" t="0" r="0" b="0"/>
                        <wp:docPr id="100015" name="Picture 100015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00015" name=""/>
                                <pic:cNvPicPr>
                                  <a:picLocks/>
                                </pic:cNvPicPr>
                              </pic:nvPicPr>
                              <pic:blipFill>
                                <a:blip r:embed="rId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31888" cy="43213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6880" w:type="dxa"/>
                  <w:tcMar>
                    <w:top w:w="4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3DBE7AAD" w14:textId="77777777" w:rsidR="00983110" w:rsidRPr="00F91316" w:rsidRDefault="00DD477A">
                  <w:pPr>
                    <w:spacing w:line="460" w:lineRule="atLeast"/>
                    <w:rPr>
                      <w:rStyle w:val="divdocumentsectiontitle"/>
                      <w:rFonts w:ascii="Corbel" w:eastAsia="Century Gothic" w:hAnsi="Corbel" w:cs="Century Gothic"/>
                      <w:sz w:val="36"/>
                      <w:szCs w:val="36"/>
                    </w:rPr>
                  </w:pPr>
                  <w:r w:rsidRPr="00F91316">
                    <w:rPr>
                      <w:rStyle w:val="divdocumentsectiontitle"/>
                      <w:rFonts w:ascii="Corbel" w:eastAsia="Century Gothic" w:hAnsi="Corbel" w:cs="Century Gothic"/>
                      <w:sz w:val="36"/>
                      <w:szCs w:val="36"/>
                    </w:rPr>
                    <w:t>Education</w:t>
                  </w:r>
                </w:p>
              </w:tc>
            </w:tr>
          </w:tbl>
          <w:p w14:paraId="5807C337" w14:textId="77777777" w:rsidR="00983110" w:rsidRPr="00F91316" w:rsidRDefault="00983110">
            <w:pPr>
              <w:rPr>
                <w:rFonts w:ascii="Corbel" w:hAnsi="Corbel"/>
                <w:vanish/>
                <w:sz w:val="28"/>
                <w:szCs w:val="28"/>
              </w:rPr>
            </w:pPr>
          </w:p>
          <w:tbl>
            <w:tblPr>
              <w:tblStyle w:val="divdocumentdivfirstparagraphTable"/>
              <w:tblW w:w="0" w:type="auto"/>
              <w:tblCellSpacing w:w="0" w:type="dxa"/>
              <w:tblLayout w:type="fixed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1300"/>
              <w:gridCol w:w="520"/>
              <w:gridCol w:w="5820"/>
            </w:tblGrid>
            <w:tr w:rsidR="00983110" w:rsidRPr="00F91316" w14:paraId="73B7B2B8" w14:textId="77777777">
              <w:trPr>
                <w:tblCellSpacing w:w="0" w:type="dxa"/>
              </w:trPr>
              <w:tc>
                <w:tcPr>
                  <w:tcW w:w="1300" w:type="dxa"/>
                  <w:tcMar>
                    <w:top w:w="2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3CD8F8B6" w14:textId="77777777" w:rsidR="00983110" w:rsidRPr="00F91316" w:rsidRDefault="00983110">
                  <w:pPr>
                    <w:rPr>
                      <w:rStyle w:val="divdocumentparentContainerright-box"/>
                      <w:rFonts w:ascii="Corbel" w:eastAsia="Century Gothic" w:hAnsi="Corbel" w:cs="Century Gothic"/>
                      <w:color w:val="343434"/>
                      <w:spacing w:val="4"/>
                    </w:rPr>
                  </w:pPr>
                </w:p>
              </w:tc>
              <w:tc>
                <w:tcPr>
                  <w:tcW w:w="520" w:type="dxa"/>
                  <w:tcMar>
                    <w:top w:w="2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6ACA2EE3" w14:textId="77777777" w:rsidR="00983110" w:rsidRPr="00F91316" w:rsidRDefault="00DD477A">
                  <w:pPr>
                    <w:rPr>
                      <w:rStyle w:val="divdocumentright-boxpaddedlinedate-content"/>
                      <w:rFonts w:ascii="Corbel" w:eastAsia="Century Gothic" w:hAnsi="Corbel" w:cs="Century Gothic"/>
                      <w:b w:val="0"/>
                      <w:bCs w:val="0"/>
                      <w:color w:val="343434"/>
                      <w:spacing w:val="4"/>
                    </w:rPr>
                  </w:pPr>
                  <w:r w:rsidRPr="00F91316">
                    <w:rPr>
                      <w:rStyle w:val="divdocumentright-boxdatetablepindcell"/>
                      <w:rFonts w:ascii="Corbel" w:eastAsia="Century Gothic" w:hAnsi="Corbel" w:cs="Century Gothic"/>
                      <w:color w:val="343434"/>
                      <w:spacing w:val="4"/>
                    </w:rPr>
                    <w:t> </w:t>
                  </w:r>
                </w:p>
              </w:tc>
              <w:tc>
                <w:tcPr>
                  <w:tcW w:w="5820" w:type="dxa"/>
                  <w:tcMar>
                    <w:top w:w="2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6975B352" w14:textId="3CAD93A6" w:rsidR="00983110" w:rsidRPr="00F91316" w:rsidRDefault="0051440A">
                  <w:pPr>
                    <w:pStyle w:val="divdocumenttxtBold"/>
                    <w:spacing w:after="80" w:line="360" w:lineRule="atLeast"/>
                    <w:rPr>
                      <w:rStyle w:val="divdocumentright-boxdatetablesinglecolumn"/>
                      <w:rFonts w:ascii="Corbel" w:eastAsia="Century Gothic" w:hAnsi="Corbel" w:cs="Century Gothic"/>
                      <w:b w:val="0"/>
                      <w:bCs w:val="0"/>
                      <w:color w:val="343434"/>
                      <w:spacing w:val="4"/>
                    </w:rPr>
                  </w:pPr>
                  <w:r w:rsidRPr="00F91316">
                    <w:rPr>
                      <w:rStyle w:val="span"/>
                      <w:rFonts w:ascii="Corbel" w:eastAsia="Century Gothic" w:hAnsi="Corbel" w:cs="Century Gothic"/>
                      <w:b w:val="0"/>
                      <w:bCs w:val="0"/>
                      <w:color w:val="343434"/>
                      <w:spacing w:val="4"/>
                    </w:rPr>
                    <w:t>Bachelor of Science</w:t>
                  </w:r>
                  <w:r w:rsidR="00DD477A" w:rsidRPr="00F91316">
                    <w:rPr>
                      <w:rStyle w:val="span"/>
                      <w:rFonts w:ascii="Corbel" w:eastAsia="Century Gothic" w:hAnsi="Corbel" w:cs="Century Gothic"/>
                      <w:b w:val="0"/>
                      <w:bCs w:val="0"/>
                      <w:color w:val="343434"/>
                      <w:spacing w:val="4"/>
                    </w:rPr>
                    <w:t>: Software Development</w:t>
                  </w:r>
                </w:p>
                <w:p w14:paraId="636D508A" w14:textId="3707F6EC" w:rsidR="00983110" w:rsidRPr="00F91316" w:rsidRDefault="00DD477A">
                  <w:pPr>
                    <w:pStyle w:val="divdocumenttxtItl"/>
                    <w:spacing w:line="360" w:lineRule="atLeast"/>
                    <w:rPr>
                      <w:rStyle w:val="divdocumentright-boxdatetablesinglecolumn"/>
                      <w:rFonts w:ascii="Corbel" w:eastAsia="Century Gothic" w:hAnsi="Corbel" w:cs="Century Gothic"/>
                      <w:i w:val="0"/>
                      <w:iCs w:val="0"/>
                      <w:color w:val="343434"/>
                      <w:spacing w:val="4"/>
                    </w:rPr>
                  </w:pPr>
                  <w:r w:rsidRPr="00F91316">
                    <w:rPr>
                      <w:rStyle w:val="span"/>
                      <w:rFonts w:ascii="Corbel" w:eastAsia="Century Gothic" w:hAnsi="Corbel" w:cs="Century Gothic"/>
                      <w:i w:val="0"/>
                      <w:iCs w:val="0"/>
                      <w:color w:val="343434"/>
                      <w:spacing w:val="4"/>
                    </w:rPr>
                    <w:t>Grand Canyon University</w:t>
                  </w:r>
                  <w:r w:rsidR="009D19EE" w:rsidRPr="00F91316">
                    <w:rPr>
                      <w:rStyle w:val="span"/>
                      <w:rFonts w:ascii="Corbel" w:eastAsia="Century Gothic" w:hAnsi="Corbel" w:cs="Century Gothic"/>
                      <w:i w:val="0"/>
                      <w:iCs w:val="0"/>
                      <w:color w:val="343434"/>
                      <w:spacing w:val="4"/>
                    </w:rPr>
                    <w:t xml:space="preserve"> Courses Completed:</w:t>
                  </w:r>
                </w:p>
              </w:tc>
            </w:tr>
          </w:tbl>
          <w:p w14:paraId="69502EF5" w14:textId="77777777" w:rsidR="00983110" w:rsidRPr="00F91316" w:rsidRDefault="00983110">
            <w:pPr>
              <w:rPr>
                <w:rFonts w:ascii="Corbel" w:hAnsi="Corbel"/>
                <w:vanish/>
                <w:sz w:val="28"/>
                <w:szCs w:val="28"/>
              </w:rPr>
            </w:pPr>
          </w:p>
          <w:tbl>
            <w:tblPr>
              <w:tblStyle w:val="divdocumentdivparagraphTable"/>
              <w:tblW w:w="0" w:type="auto"/>
              <w:tblCellSpacing w:w="0" w:type="dxa"/>
              <w:tblLayout w:type="fixed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1300"/>
              <w:gridCol w:w="520"/>
              <w:gridCol w:w="5820"/>
            </w:tblGrid>
            <w:tr w:rsidR="00983110" w:rsidRPr="00F91316" w14:paraId="2F28FE13" w14:textId="77777777">
              <w:trPr>
                <w:tblCellSpacing w:w="0" w:type="dxa"/>
              </w:trPr>
              <w:tc>
                <w:tcPr>
                  <w:tcW w:w="1300" w:type="dxa"/>
                  <w:tcMar>
                    <w:top w:w="2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44265F6B" w14:textId="77777777" w:rsidR="00983110" w:rsidRPr="00F91316" w:rsidRDefault="00983110">
                  <w:pPr>
                    <w:pStyle w:val="divdocumentright-boxpaddedlinedate-contentParagraph"/>
                    <w:spacing w:line="360" w:lineRule="atLeast"/>
                    <w:rPr>
                      <w:rStyle w:val="divdocumentright-boxpaddedlinedate-content"/>
                      <w:rFonts w:ascii="Corbel" w:eastAsia="Century Gothic" w:hAnsi="Corbel" w:cs="Century Gothic"/>
                      <w:color w:val="343434"/>
                      <w:spacing w:val="4"/>
                    </w:rPr>
                  </w:pPr>
                </w:p>
              </w:tc>
              <w:tc>
                <w:tcPr>
                  <w:tcW w:w="520" w:type="dxa"/>
                  <w:tcMar>
                    <w:top w:w="2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0F2773BA" w14:textId="77777777" w:rsidR="00983110" w:rsidRPr="00F91316" w:rsidRDefault="00DD477A">
                  <w:pPr>
                    <w:pStyle w:val="divdocumentright-boxpaddedlinedate-contentParagraph"/>
                    <w:spacing w:line="360" w:lineRule="atLeast"/>
                    <w:rPr>
                      <w:rStyle w:val="divdocumentright-boxpaddedlinedate-content"/>
                      <w:rFonts w:ascii="Corbel" w:eastAsia="Century Gothic" w:hAnsi="Corbel" w:cs="Century Gothic"/>
                      <w:color w:val="343434"/>
                      <w:spacing w:val="4"/>
                    </w:rPr>
                  </w:pPr>
                  <w:r w:rsidRPr="00F91316">
                    <w:rPr>
                      <w:rStyle w:val="divdocumentright-boxdatetablepindcell"/>
                      <w:rFonts w:ascii="Corbel" w:eastAsia="Century Gothic" w:hAnsi="Corbel" w:cs="Century Gothic"/>
                      <w:b w:val="0"/>
                      <w:bCs w:val="0"/>
                      <w:color w:val="343434"/>
                      <w:spacing w:val="4"/>
                    </w:rPr>
                    <w:t> </w:t>
                  </w:r>
                </w:p>
              </w:tc>
              <w:tc>
                <w:tcPr>
                  <w:tcW w:w="5820" w:type="dxa"/>
                  <w:tcMar>
                    <w:top w:w="2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5D860BC8" w14:textId="6F2E609B" w:rsidR="0062611C" w:rsidRPr="00F91316" w:rsidRDefault="00DD477A" w:rsidP="0062611C">
                  <w:pPr>
                    <w:pStyle w:val="divdocumenttxtBold"/>
                    <w:numPr>
                      <w:ilvl w:val="0"/>
                      <w:numId w:val="6"/>
                    </w:numPr>
                    <w:spacing w:after="80" w:line="360" w:lineRule="atLeast"/>
                    <w:rPr>
                      <w:rStyle w:val="span"/>
                      <w:rFonts w:ascii="Corbel" w:eastAsia="Century Gothic" w:hAnsi="Corbel" w:cs="Century Gothic"/>
                      <w:b w:val="0"/>
                      <w:bCs w:val="0"/>
                      <w:color w:val="343434"/>
                      <w:spacing w:val="4"/>
                    </w:rPr>
                  </w:pPr>
                  <w:r w:rsidRPr="00F91316">
                    <w:rPr>
                      <w:rStyle w:val="span"/>
                      <w:rFonts w:ascii="Corbel" w:eastAsia="Century Gothic" w:hAnsi="Corbel" w:cs="Century Gothic"/>
                      <w:b w:val="0"/>
                      <w:bCs w:val="0"/>
                      <w:color w:val="343434"/>
                      <w:spacing w:val="4"/>
                    </w:rPr>
                    <w:t xml:space="preserve">Java 1,2, and 3 </w:t>
                  </w:r>
                </w:p>
                <w:p w14:paraId="694A7258" w14:textId="272F2AC9" w:rsidR="0062611C" w:rsidRPr="00F91316" w:rsidRDefault="00DD477A" w:rsidP="0062611C">
                  <w:pPr>
                    <w:pStyle w:val="divdocumenttxtBold"/>
                    <w:numPr>
                      <w:ilvl w:val="0"/>
                      <w:numId w:val="6"/>
                    </w:numPr>
                    <w:spacing w:after="80" w:line="360" w:lineRule="atLeast"/>
                    <w:rPr>
                      <w:rStyle w:val="span"/>
                      <w:rFonts w:ascii="Corbel" w:eastAsia="Century Gothic" w:hAnsi="Corbel" w:cs="Century Gothic"/>
                      <w:b w:val="0"/>
                      <w:bCs w:val="0"/>
                      <w:color w:val="343434"/>
                      <w:spacing w:val="4"/>
                    </w:rPr>
                  </w:pPr>
                  <w:r w:rsidRPr="00F91316">
                    <w:rPr>
                      <w:rStyle w:val="span"/>
                      <w:rFonts w:ascii="Corbel" w:eastAsia="Century Gothic" w:hAnsi="Corbel" w:cs="Century Gothic"/>
                      <w:b w:val="0"/>
                      <w:bCs w:val="0"/>
                      <w:color w:val="343434"/>
                      <w:spacing w:val="4"/>
                    </w:rPr>
                    <w:t>C# Programming</w:t>
                  </w:r>
                  <w:r w:rsidR="0062611C" w:rsidRPr="00F91316">
                    <w:rPr>
                      <w:rStyle w:val="span"/>
                      <w:rFonts w:ascii="Corbel" w:eastAsia="Century Gothic" w:hAnsi="Corbel" w:cs="Century Gothic"/>
                      <w:b w:val="0"/>
                      <w:bCs w:val="0"/>
                      <w:color w:val="343434"/>
                      <w:spacing w:val="4"/>
                    </w:rPr>
                    <w:t xml:space="preserve"> </w:t>
                  </w:r>
                  <w:r w:rsidRPr="00F91316">
                    <w:rPr>
                      <w:rStyle w:val="span"/>
                      <w:rFonts w:ascii="Corbel" w:eastAsia="Century Gothic" w:hAnsi="Corbel" w:cs="Century Gothic"/>
                      <w:b w:val="0"/>
                      <w:bCs w:val="0"/>
                      <w:color w:val="343434"/>
                      <w:spacing w:val="4"/>
                    </w:rPr>
                    <w:t xml:space="preserve">1, </w:t>
                  </w:r>
                  <w:r w:rsidR="00524454">
                    <w:rPr>
                      <w:rStyle w:val="span"/>
                      <w:rFonts w:ascii="Corbel" w:eastAsia="Century Gothic" w:hAnsi="Corbel" w:cs="Century Gothic"/>
                      <w:b w:val="0"/>
                      <w:bCs w:val="0"/>
                      <w:color w:val="343434"/>
                      <w:spacing w:val="4"/>
                    </w:rPr>
                    <w:t xml:space="preserve">2, and 3 </w:t>
                  </w:r>
                  <w:r w:rsidRPr="00F91316">
                    <w:rPr>
                      <w:rStyle w:val="span"/>
                      <w:rFonts w:ascii="Corbel" w:eastAsia="Century Gothic" w:hAnsi="Corbel" w:cs="Century Gothic"/>
                      <w:b w:val="0"/>
                      <w:bCs w:val="0"/>
                      <w:color w:val="343434"/>
                      <w:spacing w:val="4"/>
                    </w:rPr>
                    <w:t xml:space="preserve"> </w:t>
                  </w:r>
                </w:p>
                <w:p w14:paraId="0174D3CA" w14:textId="77777777" w:rsidR="0062611C" w:rsidRPr="00F91316" w:rsidRDefault="00DD477A" w:rsidP="0062611C">
                  <w:pPr>
                    <w:pStyle w:val="divdocumenttxtBold"/>
                    <w:numPr>
                      <w:ilvl w:val="0"/>
                      <w:numId w:val="6"/>
                    </w:numPr>
                    <w:spacing w:after="80" w:line="360" w:lineRule="atLeast"/>
                    <w:rPr>
                      <w:rStyle w:val="span"/>
                      <w:rFonts w:ascii="Corbel" w:eastAsia="Century Gothic" w:hAnsi="Corbel" w:cs="Century Gothic"/>
                      <w:b w:val="0"/>
                      <w:bCs w:val="0"/>
                      <w:color w:val="343434"/>
                      <w:spacing w:val="4"/>
                    </w:rPr>
                  </w:pPr>
                  <w:r w:rsidRPr="00F91316">
                    <w:rPr>
                      <w:rStyle w:val="span"/>
                      <w:rFonts w:ascii="Corbel" w:eastAsia="Century Gothic" w:hAnsi="Corbel" w:cs="Century Gothic"/>
                      <w:b w:val="0"/>
                      <w:bCs w:val="0"/>
                      <w:color w:val="343434"/>
                      <w:spacing w:val="4"/>
                    </w:rPr>
                    <w:t xml:space="preserve">Algorithms and Data Structures </w:t>
                  </w:r>
                </w:p>
                <w:p w14:paraId="29DBA676" w14:textId="35C0127F" w:rsidR="0062611C" w:rsidRDefault="00280712" w:rsidP="00F42CA6">
                  <w:pPr>
                    <w:pStyle w:val="divdocumenttxtBold"/>
                    <w:numPr>
                      <w:ilvl w:val="0"/>
                      <w:numId w:val="6"/>
                    </w:numPr>
                    <w:spacing w:after="80" w:line="360" w:lineRule="atLeast"/>
                    <w:rPr>
                      <w:rStyle w:val="span"/>
                      <w:rFonts w:ascii="Corbel" w:eastAsia="Century Gothic" w:hAnsi="Corbel" w:cs="Century Gothic"/>
                      <w:b w:val="0"/>
                      <w:bCs w:val="0"/>
                      <w:color w:val="343434"/>
                      <w:spacing w:val="4"/>
                    </w:rPr>
                  </w:pPr>
                  <w:r w:rsidRPr="00F91316">
                    <w:rPr>
                      <w:rStyle w:val="span"/>
                      <w:rFonts w:ascii="Corbel" w:eastAsia="Century Gothic" w:hAnsi="Corbel" w:cs="Century Gothic"/>
                      <w:b w:val="0"/>
                      <w:bCs w:val="0"/>
                      <w:color w:val="343434"/>
                      <w:spacing w:val="4"/>
                    </w:rPr>
                    <w:t>PHP</w:t>
                  </w:r>
                  <w:r w:rsidR="00E065EC" w:rsidRPr="00F91316">
                    <w:rPr>
                      <w:rStyle w:val="span"/>
                      <w:rFonts w:ascii="Corbel" w:eastAsia="Century Gothic" w:hAnsi="Corbel" w:cs="Century Gothic"/>
                      <w:b w:val="0"/>
                      <w:bCs w:val="0"/>
                      <w:color w:val="343434"/>
                      <w:spacing w:val="4"/>
                    </w:rPr>
                    <w:t xml:space="preserve"> </w:t>
                  </w:r>
                  <w:r w:rsidR="00923891" w:rsidRPr="00F91316">
                    <w:rPr>
                      <w:rStyle w:val="span"/>
                      <w:rFonts w:ascii="Corbel" w:eastAsia="Century Gothic" w:hAnsi="Corbel" w:cs="Century Gothic"/>
                      <w:b w:val="0"/>
                      <w:bCs w:val="0"/>
                      <w:color w:val="343434"/>
                      <w:spacing w:val="4"/>
                    </w:rPr>
                    <w:t>u</w:t>
                  </w:r>
                  <w:r w:rsidR="00E065EC" w:rsidRPr="00F91316">
                    <w:rPr>
                      <w:rStyle w:val="span"/>
                      <w:rFonts w:ascii="Corbel" w:eastAsia="Century Gothic" w:hAnsi="Corbel" w:cs="Century Gothic"/>
                      <w:b w:val="0"/>
                      <w:bCs w:val="0"/>
                      <w:color w:val="343434"/>
                      <w:spacing w:val="4"/>
                    </w:rPr>
                    <w:t xml:space="preserve">tilizing Laravel </w:t>
                  </w:r>
                  <w:r w:rsidR="00DD477A" w:rsidRPr="00F91316">
                    <w:rPr>
                      <w:rStyle w:val="span"/>
                      <w:rFonts w:ascii="Corbel" w:eastAsia="Century Gothic" w:hAnsi="Corbel" w:cs="Century Gothic"/>
                      <w:b w:val="0"/>
                      <w:bCs w:val="0"/>
                      <w:color w:val="343434"/>
                      <w:spacing w:val="4"/>
                    </w:rPr>
                    <w:t xml:space="preserve">1,2, and 3 </w:t>
                  </w:r>
                </w:p>
                <w:p w14:paraId="24925FFD" w14:textId="762F4F75" w:rsidR="00524454" w:rsidRPr="00F91316" w:rsidRDefault="00524454" w:rsidP="00F42CA6">
                  <w:pPr>
                    <w:pStyle w:val="divdocumenttxtBold"/>
                    <w:numPr>
                      <w:ilvl w:val="0"/>
                      <w:numId w:val="6"/>
                    </w:numPr>
                    <w:spacing w:after="80" w:line="360" w:lineRule="atLeast"/>
                    <w:rPr>
                      <w:rStyle w:val="span"/>
                      <w:rFonts w:ascii="Corbel" w:eastAsia="Century Gothic" w:hAnsi="Corbel" w:cs="Century Gothic"/>
                      <w:b w:val="0"/>
                      <w:bCs w:val="0"/>
                      <w:color w:val="343434"/>
                      <w:spacing w:val="4"/>
                    </w:rPr>
                  </w:pPr>
                  <w:r>
                    <w:rPr>
                      <w:rStyle w:val="span"/>
                      <w:rFonts w:ascii="Corbel" w:eastAsia="Century Gothic" w:hAnsi="Corbel" w:cs="Century Gothic"/>
                      <w:b w:val="0"/>
                      <w:bCs w:val="0"/>
                      <w:color w:val="343434"/>
                      <w:spacing w:val="4"/>
                    </w:rPr>
                    <w:t>JavaScript Web Development</w:t>
                  </w:r>
                </w:p>
                <w:p w14:paraId="50142053" w14:textId="54C1FE01" w:rsidR="00983110" w:rsidRPr="00F91316" w:rsidRDefault="0062611C" w:rsidP="0062611C">
                  <w:pPr>
                    <w:pStyle w:val="divdocumenttxtBold"/>
                    <w:spacing w:after="80" w:line="360" w:lineRule="atLeast"/>
                    <w:ind w:left="720"/>
                    <w:rPr>
                      <w:rStyle w:val="span"/>
                      <w:rFonts w:ascii="Corbel" w:eastAsia="Century Gothic" w:hAnsi="Corbel" w:cs="Century Gothic"/>
                      <w:b w:val="0"/>
                      <w:bCs w:val="0"/>
                      <w:color w:val="343434"/>
                      <w:spacing w:val="4"/>
                    </w:rPr>
                  </w:pPr>
                  <w:r w:rsidRPr="00F91316">
                    <w:rPr>
                      <w:rStyle w:val="span"/>
                      <w:rFonts w:ascii="Corbel" w:eastAsia="Century Gothic" w:hAnsi="Corbel" w:cs="Century Gothic"/>
                      <w:b w:val="0"/>
                      <w:bCs w:val="0"/>
                      <w:color w:val="343434"/>
                      <w:spacing w:val="4"/>
                    </w:rPr>
                    <w:t>*</w:t>
                  </w:r>
                  <w:r w:rsidR="00DD477A" w:rsidRPr="00F91316">
                    <w:rPr>
                      <w:rStyle w:val="span"/>
                      <w:rFonts w:ascii="Corbel" w:eastAsia="Century Gothic" w:hAnsi="Corbel" w:cs="Century Gothic"/>
                      <w:b w:val="0"/>
                      <w:bCs w:val="0"/>
                      <w:color w:val="343434"/>
                      <w:spacing w:val="4"/>
                    </w:rPr>
                    <w:t>All experience in coding can be displayed at any time upon request via GitHub.</w:t>
                  </w:r>
                </w:p>
              </w:tc>
            </w:tr>
          </w:tbl>
          <w:p w14:paraId="52A7E449" w14:textId="77777777" w:rsidR="00983110" w:rsidRPr="00F91316" w:rsidRDefault="00983110">
            <w:pPr>
              <w:rPr>
                <w:rFonts w:ascii="Corbel" w:hAnsi="Corbel"/>
                <w:vanish/>
                <w:sz w:val="28"/>
                <w:szCs w:val="28"/>
              </w:rPr>
            </w:pPr>
          </w:p>
          <w:tbl>
            <w:tblPr>
              <w:tblStyle w:val="divdocumentdivheading"/>
              <w:tblW w:w="0" w:type="auto"/>
              <w:tblCellSpacing w:w="0" w:type="dxa"/>
              <w:tblBorders>
                <w:bottom w:val="single" w:sz="8" w:space="0" w:color="D5D6D6"/>
              </w:tblBorders>
              <w:tblLayout w:type="fixed"/>
              <w:tblCellMar>
                <w:left w:w="0" w:type="dxa"/>
                <w:bottom w:w="4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760"/>
              <w:gridCol w:w="6880"/>
            </w:tblGrid>
            <w:tr w:rsidR="00983110" w:rsidRPr="00F91316" w14:paraId="1601FFF5" w14:textId="77777777">
              <w:trPr>
                <w:tblCellSpacing w:w="0" w:type="dxa"/>
              </w:trPr>
              <w:tc>
                <w:tcPr>
                  <w:tcW w:w="760" w:type="dxa"/>
                  <w:tcMar>
                    <w:top w:w="4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0DEDA601" w14:textId="77777777" w:rsidR="00983110" w:rsidRPr="00F91316" w:rsidRDefault="00DD477A">
                  <w:pPr>
                    <w:spacing w:line="460" w:lineRule="atLeast"/>
                    <w:ind w:right="60"/>
                    <w:rPr>
                      <w:rStyle w:val="documentheadingIcon"/>
                      <w:rFonts w:ascii="Corbel" w:eastAsia="Century Gothic" w:hAnsi="Corbel" w:cs="Century Gothic"/>
                      <w:color w:val="343434"/>
                    </w:rPr>
                  </w:pPr>
                  <w:r w:rsidRPr="00F91316">
                    <w:rPr>
                      <w:rStyle w:val="documentheadingIcon"/>
                      <w:rFonts w:ascii="Corbel" w:eastAsia="Century Gothic" w:hAnsi="Corbel" w:cs="Century Gothic"/>
                      <w:noProof/>
                      <w:color w:val="343434"/>
                    </w:rPr>
                    <w:drawing>
                      <wp:inline distT="0" distB="0" distL="0" distR="0" wp14:anchorId="6247AD45" wp14:editId="72CF16A4">
                        <wp:extent cx="431888" cy="432134"/>
                        <wp:effectExtent l="0" t="0" r="0" b="0"/>
                        <wp:docPr id="100017" name="Picture 100017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00017" name=""/>
                                <pic:cNvPicPr>
                                  <a:picLocks/>
                                </pic:cNvPicPr>
                              </pic:nvPicPr>
                              <pic:blipFill>
                                <a:blip r:embed="rId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31888" cy="43213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6880" w:type="dxa"/>
                  <w:tcMar>
                    <w:top w:w="4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710633E6" w14:textId="4EDA3830" w:rsidR="00983110" w:rsidRPr="00F91316" w:rsidRDefault="00466886">
                  <w:pPr>
                    <w:spacing w:line="460" w:lineRule="atLeast"/>
                    <w:rPr>
                      <w:rStyle w:val="divdocumentsectiontitle"/>
                      <w:rFonts w:ascii="Corbel" w:eastAsia="Century Gothic" w:hAnsi="Corbel" w:cs="Century Gothic"/>
                      <w:sz w:val="36"/>
                      <w:szCs w:val="36"/>
                    </w:rPr>
                  </w:pPr>
                  <w:r w:rsidRPr="00F91316">
                    <w:rPr>
                      <w:rStyle w:val="divdocumentsectiontitle"/>
                      <w:rFonts w:ascii="Corbel" w:eastAsia="Century Gothic" w:hAnsi="Corbel" w:cs="Century Gothic"/>
                      <w:sz w:val="36"/>
                      <w:szCs w:val="36"/>
                    </w:rPr>
                    <w:t>Projects + more info</w:t>
                  </w:r>
                </w:p>
              </w:tc>
            </w:tr>
          </w:tbl>
          <w:p w14:paraId="16D1AC8C" w14:textId="752C9320" w:rsidR="00157409" w:rsidRPr="00F91316" w:rsidRDefault="002A040D" w:rsidP="00157409">
            <w:pPr>
              <w:pStyle w:val="divdocumentli"/>
              <w:numPr>
                <w:ilvl w:val="0"/>
                <w:numId w:val="3"/>
              </w:numPr>
              <w:pBdr>
                <w:left w:val="none" w:sz="0" w:space="0" w:color="auto"/>
              </w:pBdr>
              <w:spacing w:before="200" w:line="360" w:lineRule="atLeast"/>
              <w:ind w:left="2120" w:hanging="301"/>
              <w:rPr>
                <w:rStyle w:val="divdocumentparentContainerright-box"/>
                <w:rFonts w:ascii="Corbel" w:eastAsia="Century Gothic" w:hAnsi="Corbel" w:cs="Century Gothic"/>
                <w:color w:val="343434"/>
                <w:spacing w:val="4"/>
              </w:rPr>
            </w:pPr>
            <w:r w:rsidRPr="00F91316">
              <w:rPr>
                <w:rStyle w:val="divdocumentparentContainerright-box"/>
                <w:rFonts w:ascii="Corbel" w:eastAsia="Century Gothic" w:hAnsi="Corbel" w:cs="Century Gothic"/>
                <w:color w:val="343434"/>
                <w:spacing w:val="4"/>
              </w:rPr>
              <w:t>I took a major role in c</w:t>
            </w:r>
            <w:r w:rsidR="00E940B2" w:rsidRPr="00F91316">
              <w:rPr>
                <w:rStyle w:val="divdocumentparentContainerright-box"/>
                <w:rFonts w:ascii="Corbel" w:eastAsia="Century Gothic" w:hAnsi="Corbel" w:cs="Century Gothic"/>
                <w:color w:val="343434"/>
                <w:spacing w:val="4"/>
              </w:rPr>
              <w:t>oncept to completion</w:t>
            </w:r>
            <w:r w:rsidR="007234B5" w:rsidRPr="00F91316">
              <w:rPr>
                <w:rStyle w:val="divdocumentparentContainerright-box"/>
                <w:rFonts w:ascii="Corbel" w:eastAsia="Century Gothic" w:hAnsi="Corbel" w:cs="Century Gothic"/>
                <w:color w:val="343434"/>
                <w:spacing w:val="4"/>
              </w:rPr>
              <w:t xml:space="preserve"> of</w:t>
            </w:r>
            <w:r w:rsidR="00466886" w:rsidRPr="00F91316">
              <w:rPr>
                <w:rStyle w:val="divdocumentparentContainerright-box"/>
                <w:rFonts w:ascii="Corbel" w:eastAsia="Century Gothic" w:hAnsi="Corbel" w:cs="Century Gothic"/>
                <w:color w:val="343434"/>
                <w:spacing w:val="4"/>
              </w:rPr>
              <w:t xml:space="preserve"> a functional, yet simple Job listing application with a team of </w:t>
            </w:r>
            <w:r w:rsidRPr="00F91316">
              <w:rPr>
                <w:rStyle w:val="divdocumentparentContainerright-box"/>
                <w:rFonts w:ascii="Corbel" w:eastAsia="Century Gothic" w:hAnsi="Corbel" w:cs="Century Gothic"/>
                <w:color w:val="343434"/>
                <w:spacing w:val="4"/>
              </w:rPr>
              <w:t xml:space="preserve">3 </w:t>
            </w:r>
            <w:r w:rsidR="00466886" w:rsidRPr="00F91316">
              <w:rPr>
                <w:rStyle w:val="divdocumentparentContainerright-box"/>
                <w:rFonts w:ascii="Corbel" w:eastAsia="Century Gothic" w:hAnsi="Corbel" w:cs="Century Gothic"/>
                <w:color w:val="343434"/>
                <w:spacing w:val="4"/>
              </w:rPr>
              <w:t>other developers</w:t>
            </w:r>
            <w:r w:rsidR="00157409" w:rsidRPr="00F91316">
              <w:rPr>
                <w:rStyle w:val="divdocumentparentContainerright-box"/>
                <w:rFonts w:ascii="Corbel" w:eastAsia="Century Gothic" w:hAnsi="Corbel" w:cs="Century Gothic"/>
                <w:color w:val="343434"/>
                <w:spacing w:val="4"/>
              </w:rPr>
              <w:t>.</w:t>
            </w:r>
          </w:p>
          <w:p w14:paraId="21706D8A" w14:textId="1C258090" w:rsidR="00157409" w:rsidRPr="00F91316" w:rsidRDefault="002A040D" w:rsidP="00BC5DAA">
            <w:pPr>
              <w:pStyle w:val="divdocumentli"/>
              <w:numPr>
                <w:ilvl w:val="0"/>
                <w:numId w:val="3"/>
              </w:numPr>
              <w:pBdr>
                <w:left w:val="none" w:sz="0" w:space="0" w:color="auto"/>
              </w:pBdr>
              <w:spacing w:before="200" w:line="360" w:lineRule="auto"/>
              <w:ind w:left="2120" w:hanging="301"/>
              <w:rPr>
                <w:rStyle w:val="divdocumentparentContainerright-box"/>
                <w:rFonts w:ascii="Corbel" w:eastAsia="Century Gothic" w:hAnsi="Corbel" w:cs="Century Gothic"/>
                <w:color w:val="343434"/>
                <w:spacing w:val="4"/>
              </w:rPr>
            </w:pPr>
            <w:r w:rsidRPr="00F91316">
              <w:rPr>
                <w:rStyle w:val="divdocumentparentContainerright-box"/>
                <w:rFonts w:ascii="Corbel" w:eastAsia="Century Gothic" w:hAnsi="Corbel" w:cs="Century Gothic"/>
                <w:color w:val="343434"/>
                <w:spacing w:val="4"/>
              </w:rPr>
              <w:t>I am c</w:t>
            </w:r>
            <w:r w:rsidR="00157409" w:rsidRPr="00F91316">
              <w:rPr>
                <w:rStyle w:val="divdocumentparentContainerright-box"/>
                <w:rFonts w:ascii="Corbel" w:eastAsia="Century Gothic" w:hAnsi="Corbel" w:cs="Century Gothic"/>
                <w:color w:val="343434"/>
                <w:spacing w:val="4"/>
              </w:rPr>
              <w:t>urrently c</w:t>
            </w:r>
            <w:r w:rsidR="0041523E" w:rsidRPr="00F91316">
              <w:rPr>
                <w:rStyle w:val="divdocumentparentContainerright-box"/>
                <w:rFonts w:ascii="Corbel" w:eastAsia="Century Gothic" w:hAnsi="Corbel" w:cs="Century Gothic"/>
                <w:color w:val="343434"/>
                <w:spacing w:val="4"/>
              </w:rPr>
              <w:t>reating a fitness based social media web application to connect users to each other. This application will be cloud hosted with a complex backend and a</w:t>
            </w:r>
            <w:r w:rsidR="00F91316" w:rsidRPr="00F91316">
              <w:rPr>
                <w:rStyle w:val="divdocumentparentContainerright-box"/>
                <w:rFonts w:ascii="Corbel" w:eastAsia="Century Gothic" w:hAnsi="Corbel" w:cs="Century Gothic"/>
                <w:color w:val="343434"/>
                <w:spacing w:val="4"/>
              </w:rPr>
              <w:t>n</w:t>
            </w:r>
            <w:r w:rsidR="0041523E" w:rsidRPr="00F91316">
              <w:rPr>
                <w:rStyle w:val="divdocumentparentContainerright-box"/>
                <w:rFonts w:ascii="Corbel" w:eastAsia="Century Gothic" w:hAnsi="Corbel" w:cs="Century Gothic"/>
                <w:color w:val="343434"/>
                <w:spacing w:val="4"/>
              </w:rPr>
              <w:t xml:space="preserve"> </w:t>
            </w:r>
            <w:r w:rsidR="00F91316" w:rsidRPr="00F91316">
              <w:rPr>
                <w:rStyle w:val="divdocumentparentContainerright-box"/>
                <w:rFonts w:ascii="Corbel" w:eastAsia="Century Gothic" w:hAnsi="Corbel" w:cs="Century Gothic"/>
                <w:color w:val="343434"/>
                <w:spacing w:val="4"/>
              </w:rPr>
              <w:t>easy-to-follow</w:t>
            </w:r>
            <w:r w:rsidR="0041523E" w:rsidRPr="00F91316">
              <w:rPr>
                <w:rStyle w:val="divdocumentparentContainerright-box"/>
                <w:rFonts w:ascii="Corbel" w:eastAsia="Century Gothic" w:hAnsi="Corbel" w:cs="Century Gothic"/>
                <w:color w:val="343434"/>
                <w:spacing w:val="4"/>
              </w:rPr>
              <w:t xml:space="preserve"> front end.</w:t>
            </w:r>
          </w:p>
          <w:p w14:paraId="65C52827" w14:textId="6C9313ED" w:rsidR="00983110" w:rsidRPr="00F91316" w:rsidRDefault="00157409" w:rsidP="00157409">
            <w:pPr>
              <w:pStyle w:val="divdocumentli"/>
              <w:pBdr>
                <w:left w:val="none" w:sz="0" w:space="0" w:color="auto"/>
              </w:pBdr>
              <w:spacing w:before="200" w:line="360" w:lineRule="auto"/>
              <w:ind w:left="2120"/>
              <w:rPr>
                <w:rStyle w:val="divdocumentparentContainerright-box"/>
                <w:rFonts w:ascii="Corbel" w:eastAsia="Century Gothic" w:hAnsi="Corbel" w:cs="Century Gothic"/>
                <w:color w:val="343434"/>
                <w:spacing w:val="4"/>
              </w:rPr>
            </w:pPr>
            <w:r w:rsidRPr="00F91316">
              <w:rPr>
                <w:rStyle w:val="divdocumentparentContainerright-box"/>
                <w:rFonts w:ascii="Corbel" w:eastAsia="Century Gothic" w:hAnsi="Corbel" w:cs="Century Gothic"/>
                <w:color w:val="343434"/>
                <w:spacing w:val="4"/>
              </w:rPr>
              <w:t xml:space="preserve"> </w:t>
            </w:r>
            <w:r w:rsidR="006446FA" w:rsidRPr="00F73E98">
              <w:rPr>
                <w:rStyle w:val="divdocumentparentContainerright-box"/>
                <w:rFonts w:ascii="Corbel" w:eastAsia="Century Gothic" w:hAnsi="Corbel" w:cs="Century Gothic"/>
                <w:color w:val="343434"/>
                <w:spacing w:val="4"/>
                <w:sz w:val="32"/>
                <w:szCs w:val="32"/>
              </w:rPr>
              <w:t>GitHub</w:t>
            </w:r>
            <w:r w:rsidRPr="00F73E98">
              <w:rPr>
                <w:rStyle w:val="divdocumentparentContainerright-box"/>
                <w:rFonts w:ascii="Corbel" w:eastAsia="Century Gothic" w:hAnsi="Corbel" w:cs="Century Gothic"/>
                <w:color w:val="343434"/>
                <w:spacing w:val="4"/>
                <w:sz w:val="32"/>
                <w:szCs w:val="32"/>
              </w:rPr>
              <w:t xml:space="preserve"> Repo</w:t>
            </w:r>
            <w:r w:rsidRPr="00F73E98">
              <w:rPr>
                <w:rStyle w:val="divdocumentparentContainerright-box"/>
                <w:rFonts w:ascii="Corbel" w:eastAsia="Century Gothic" w:hAnsi="Corbel" w:cs="Century Gothic"/>
                <w:color w:val="343434"/>
                <w:spacing w:val="4"/>
                <w:sz w:val="22"/>
                <w:szCs w:val="22"/>
              </w:rPr>
              <w:t>:</w:t>
            </w:r>
            <w:r w:rsidR="0041523E" w:rsidRPr="00F73E98">
              <w:rPr>
                <w:rStyle w:val="divdocumentparentContainerright-box"/>
                <w:rFonts w:ascii="Corbel" w:eastAsia="Century Gothic" w:hAnsi="Corbel" w:cs="Century Gothic"/>
                <w:color w:val="343434"/>
                <w:spacing w:val="4"/>
                <w:sz w:val="22"/>
                <w:szCs w:val="22"/>
              </w:rPr>
              <w:t xml:space="preserve"> </w:t>
            </w:r>
            <w:r w:rsidRPr="00F73E98">
              <w:rPr>
                <w:rStyle w:val="divdocumentparentContainerright-box"/>
                <w:rFonts w:ascii="Corbel" w:eastAsia="Century Gothic" w:hAnsi="Corbel" w:cs="Century Gothic"/>
                <w:color w:val="343434"/>
                <w:spacing w:val="4"/>
                <w:sz w:val="21"/>
                <w:szCs w:val="21"/>
              </w:rPr>
              <w:t>https://github.com/AuziMan/JoinGym</w:t>
            </w:r>
          </w:p>
        </w:tc>
      </w:tr>
    </w:tbl>
    <w:p w14:paraId="08303287" w14:textId="43CE653D" w:rsidR="00983110" w:rsidRPr="00F91316" w:rsidRDefault="00983110">
      <w:pPr>
        <w:rPr>
          <w:rFonts w:ascii="Corbel" w:eastAsia="Century Gothic" w:hAnsi="Corbel" w:cs="Century Gothic"/>
          <w:color w:val="343434"/>
        </w:rPr>
      </w:pPr>
    </w:p>
    <w:p w14:paraId="4208E39F" w14:textId="4A93AAA7" w:rsidR="0062611C" w:rsidRPr="00F91316" w:rsidRDefault="0062611C">
      <w:pPr>
        <w:rPr>
          <w:rFonts w:ascii="Corbel" w:eastAsia="Century Gothic" w:hAnsi="Corbel" w:cs="Century Gothic"/>
          <w:color w:val="343434"/>
          <w:sz w:val="28"/>
          <w:szCs w:val="28"/>
        </w:rPr>
      </w:pPr>
      <w:r w:rsidRPr="00F91316">
        <w:rPr>
          <w:rFonts w:ascii="Corbel" w:eastAsia="Century Gothic" w:hAnsi="Corbel" w:cs="Century Gothic"/>
          <w:color w:val="343434"/>
          <w:sz w:val="28"/>
          <w:szCs w:val="28"/>
        </w:rPr>
        <w:t xml:space="preserve">Languages: Java, </w:t>
      </w:r>
      <w:r w:rsidR="00CB40A2" w:rsidRPr="00F91316">
        <w:rPr>
          <w:rFonts w:ascii="Corbel" w:eastAsia="Century Gothic" w:hAnsi="Corbel" w:cs="Century Gothic"/>
          <w:color w:val="343434"/>
          <w:sz w:val="28"/>
          <w:szCs w:val="28"/>
        </w:rPr>
        <w:t xml:space="preserve">JavaScript, </w:t>
      </w:r>
      <w:r w:rsidRPr="00F91316">
        <w:rPr>
          <w:rFonts w:ascii="Corbel" w:eastAsia="Century Gothic" w:hAnsi="Corbel" w:cs="Century Gothic"/>
          <w:color w:val="343434"/>
          <w:sz w:val="28"/>
          <w:szCs w:val="28"/>
        </w:rPr>
        <w:t>Php, C, C++, C#, Python, Html, CSS</w:t>
      </w:r>
    </w:p>
    <w:p w14:paraId="7517D00C" w14:textId="7C7A5363" w:rsidR="0062611C" w:rsidRPr="00F91316" w:rsidRDefault="0062611C">
      <w:pPr>
        <w:rPr>
          <w:rFonts w:ascii="Corbel" w:eastAsia="Century Gothic" w:hAnsi="Corbel" w:cs="Century Gothic"/>
          <w:color w:val="343434"/>
          <w:sz w:val="28"/>
          <w:szCs w:val="28"/>
        </w:rPr>
      </w:pPr>
      <w:r w:rsidRPr="00F91316">
        <w:rPr>
          <w:rFonts w:ascii="Corbel" w:eastAsia="Century Gothic" w:hAnsi="Corbel" w:cs="Century Gothic"/>
          <w:color w:val="343434"/>
          <w:sz w:val="28"/>
          <w:szCs w:val="28"/>
        </w:rPr>
        <w:t>Database experience: Postgres SQL, phpMyAdmin, Azure</w:t>
      </w:r>
    </w:p>
    <w:p w14:paraId="7BDE0914" w14:textId="060D8CFC" w:rsidR="00830603" w:rsidRPr="00F91316" w:rsidRDefault="00830603">
      <w:pPr>
        <w:rPr>
          <w:rFonts w:ascii="Corbel" w:eastAsia="Century Gothic" w:hAnsi="Corbel" w:cs="Century Gothic"/>
          <w:color w:val="343434"/>
          <w:sz w:val="28"/>
          <w:szCs w:val="28"/>
        </w:rPr>
      </w:pPr>
    </w:p>
    <w:p w14:paraId="114356D4" w14:textId="5F66BA4D" w:rsidR="0062611C" w:rsidRPr="00F91316" w:rsidRDefault="0062611C">
      <w:pPr>
        <w:rPr>
          <w:rFonts w:ascii="Corbel" w:eastAsia="Century Gothic" w:hAnsi="Corbel" w:cs="Century Gothic"/>
          <w:color w:val="343434"/>
        </w:rPr>
      </w:pPr>
    </w:p>
    <w:p w14:paraId="60CE9EC0" w14:textId="71AD26DB" w:rsidR="0062611C" w:rsidRPr="00F91316" w:rsidRDefault="0062611C">
      <w:pPr>
        <w:rPr>
          <w:rFonts w:ascii="Corbel" w:eastAsia="Century Gothic" w:hAnsi="Corbel" w:cs="Century Gothic"/>
          <w:color w:val="343434"/>
        </w:rPr>
      </w:pPr>
    </w:p>
    <w:tbl>
      <w:tblPr>
        <w:tblStyle w:val="divdocumentdivheading"/>
        <w:tblW w:w="0" w:type="auto"/>
        <w:tblCellSpacing w:w="0" w:type="dxa"/>
        <w:tblBorders>
          <w:bottom w:val="single" w:sz="8" w:space="0" w:color="D5D6D6"/>
        </w:tblBorders>
        <w:tblLayout w:type="fixed"/>
        <w:tblCellMar>
          <w:left w:w="0" w:type="dxa"/>
          <w:bottom w:w="40" w:type="dxa"/>
          <w:right w:w="0" w:type="dxa"/>
        </w:tblCellMar>
        <w:tblLook w:val="05E0" w:firstRow="1" w:lastRow="1" w:firstColumn="1" w:lastColumn="1" w:noHBand="0" w:noVBand="1"/>
      </w:tblPr>
      <w:tblGrid>
        <w:gridCol w:w="760"/>
        <w:gridCol w:w="6880"/>
      </w:tblGrid>
      <w:tr w:rsidR="0062611C" w:rsidRPr="00F91316" w14:paraId="0DB7FB98" w14:textId="77777777" w:rsidTr="00240FB4">
        <w:trPr>
          <w:tblCellSpacing w:w="0" w:type="dxa"/>
        </w:trPr>
        <w:tc>
          <w:tcPr>
            <w:tcW w:w="760" w:type="dxa"/>
            <w:tcMar>
              <w:top w:w="400" w:type="dxa"/>
              <w:left w:w="0" w:type="dxa"/>
              <w:bottom w:w="0" w:type="dxa"/>
              <w:right w:w="0" w:type="dxa"/>
            </w:tcMar>
            <w:hideMark/>
          </w:tcPr>
          <w:p w14:paraId="3497130A" w14:textId="77777777" w:rsidR="0062611C" w:rsidRPr="00F91316" w:rsidRDefault="0062611C" w:rsidP="00240FB4">
            <w:pPr>
              <w:spacing w:line="460" w:lineRule="atLeast"/>
              <w:ind w:right="60"/>
              <w:rPr>
                <w:rStyle w:val="documentheadingIcon"/>
                <w:rFonts w:ascii="Corbel" w:eastAsia="Century Gothic" w:hAnsi="Corbel" w:cs="Century Gothic"/>
                <w:color w:val="343434"/>
              </w:rPr>
            </w:pPr>
            <w:r w:rsidRPr="00F91316">
              <w:rPr>
                <w:rStyle w:val="documentheadingIcon"/>
                <w:rFonts w:ascii="Corbel" w:eastAsia="Century Gothic" w:hAnsi="Corbel" w:cs="Century Gothic"/>
                <w:noProof/>
                <w:color w:val="343434"/>
              </w:rPr>
              <w:drawing>
                <wp:inline distT="0" distB="0" distL="0" distR="0" wp14:anchorId="40BCF9B8" wp14:editId="2CC4F0F8">
                  <wp:extent cx="431888" cy="432134"/>
                  <wp:effectExtent l="0" t="0" r="0" b="0"/>
                  <wp:docPr id="100013" name="Picture 100013" descr="Icon&#10;&#10;Description automatically generated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13" name="Picture 100013" descr="Icon&#10;&#10;Description automatically generated"/>
                          <pic:cNvPicPr>
                            <a:picLocks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888" cy="4321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80" w:type="dxa"/>
            <w:tcMar>
              <w:top w:w="400" w:type="dxa"/>
              <w:left w:w="0" w:type="dxa"/>
              <w:bottom w:w="0" w:type="dxa"/>
              <w:right w:w="0" w:type="dxa"/>
            </w:tcMar>
            <w:hideMark/>
          </w:tcPr>
          <w:p w14:paraId="22C22952" w14:textId="77777777" w:rsidR="0062611C" w:rsidRPr="00F91316" w:rsidRDefault="0062611C" w:rsidP="00240FB4">
            <w:pPr>
              <w:spacing w:line="460" w:lineRule="atLeast"/>
              <w:rPr>
                <w:rStyle w:val="divdocumentsectiontitle"/>
                <w:rFonts w:ascii="Corbel" w:eastAsia="Century Gothic" w:hAnsi="Corbel" w:cs="Century Gothic"/>
                <w:sz w:val="36"/>
                <w:szCs w:val="36"/>
              </w:rPr>
            </w:pPr>
            <w:r w:rsidRPr="00F91316">
              <w:rPr>
                <w:rStyle w:val="divdocumentsectiontitle"/>
                <w:rFonts w:ascii="Corbel" w:eastAsia="Century Gothic" w:hAnsi="Corbel" w:cs="Century Gothic"/>
                <w:sz w:val="36"/>
                <w:szCs w:val="36"/>
              </w:rPr>
              <w:t>Work History</w:t>
            </w:r>
          </w:p>
        </w:tc>
      </w:tr>
    </w:tbl>
    <w:p w14:paraId="663BB0A9" w14:textId="77777777" w:rsidR="0062611C" w:rsidRPr="00F91316" w:rsidRDefault="0062611C" w:rsidP="0062611C">
      <w:pPr>
        <w:rPr>
          <w:rFonts w:ascii="Corbel" w:hAnsi="Corbel"/>
          <w:vanish/>
          <w:sz w:val="28"/>
          <w:szCs w:val="28"/>
        </w:rPr>
      </w:pPr>
    </w:p>
    <w:tbl>
      <w:tblPr>
        <w:tblStyle w:val="divdocumentdivfirstparagraphTable"/>
        <w:tblW w:w="0" w:type="auto"/>
        <w:tblCellSpacing w:w="0" w:type="dxa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1300"/>
        <w:gridCol w:w="520"/>
        <w:gridCol w:w="5820"/>
      </w:tblGrid>
      <w:tr w:rsidR="0062611C" w:rsidRPr="00F91316" w14:paraId="77602891" w14:textId="77777777" w:rsidTr="00240FB4">
        <w:trPr>
          <w:tblCellSpacing w:w="0" w:type="dxa"/>
        </w:trPr>
        <w:tc>
          <w:tcPr>
            <w:tcW w:w="1300" w:type="dxa"/>
            <w:tcMar>
              <w:top w:w="200" w:type="dxa"/>
              <w:left w:w="0" w:type="dxa"/>
              <w:bottom w:w="0" w:type="dxa"/>
              <w:right w:w="0" w:type="dxa"/>
            </w:tcMar>
            <w:hideMark/>
          </w:tcPr>
          <w:p w14:paraId="1AF53750" w14:textId="6B258F70" w:rsidR="0062611C" w:rsidRPr="00F91316" w:rsidRDefault="00F73E98" w:rsidP="00240FB4">
            <w:pPr>
              <w:rPr>
                <w:rStyle w:val="divdocumentparentContainerright-box"/>
                <w:rFonts w:ascii="Corbel" w:eastAsia="Century Gothic" w:hAnsi="Corbel" w:cs="Century Gothic"/>
                <w:color w:val="343434"/>
                <w:spacing w:val="4"/>
              </w:rPr>
            </w:pPr>
            <w:r>
              <w:rPr>
                <w:rStyle w:val="divdocumentjobdates"/>
                <w:rFonts w:eastAsia="Century Gothic"/>
                <w:sz w:val="24"/>
                <w:szCs w:val="24"/>
              </w:rPr>
              <w:t>9/21</w:t>
            </w:r>
            <w:r w:rsidRPr="00F91316">
              <w:rPr>
                <w:rStyle w:val="span"/>
                <w:rFonts w:ascii="Corbel" w:eastAsia="Century Gothic" w:hAnsi="Corbel" w:cs="Century Gothic"/>
                <w:color w:val="343434"/>
                <w:spacing w:val="4"/>
                <w:sz w:val="28"/>
                <w:szCs w:val="28"/>
              </w:rPr>
              <w:t xml:space="preserve">- </w:t>
            </w:r>
            <w:r w:rsidRPr="00F91316">
              <w:rPr>
                <w:rStyle w:val="span"/>
                <w:rFonts w:ascii="Corbel" w:eastAsia="Century Gothic" w:hAnsi="Corbel" w:cs="Century Gothic"/>
                <w:color w:val="343434"/>
                <w:spacing w:val="4"/>
              </w:rPr>
              <w:t>Current</w:t>
            </w:r>
          </w:p>
        </w:tc>
        <w:tc>
          <w:tcPr>
            <w:tcW w:w="520" w:type="dxa"/>
            <w:tcMar>
              <w:top w:w="200" w:type="dxa"/>
              <w:left w:w="0" w:type="dxa"/>
              <w:bottom w:w="0" w:type="dxa"/>
              <w:right w:w="0" w:type="dxa"/>
            </w:tcMar>
            <w:hideMark/>
          </w:tcPr>
          <w:p w14:paraId="4C57AB76" w14:textId="77777777" w:rsidR="0062611C" w:rsidRPr="00F91316" w:rsidRDefault="0062611C" w:rsidP="00240FB4">
            <w:pPr>
              <w:rPr>
                <w:rStyle w:val="divdocumentright-boxpaddedlinedate-content"/>
                <w:rFonts w:ascii="Corbel" w:eastAsia="Century Gothic" w:hAnsi="Corbel" w:cs="Century Gothic"/>
                <w:b w:val="0"/>
                <w:bCs w:val="0"/>
                <w:color w:val="343434"/>
                <w:spacing w:val="4"/>
              </w:rPr>
            </w:pPr>
            <w:r w:rsidRPr="00F91316">
              <w:rPr>
                <w:rStyle w:val="divdocumentright-boxdatetablepindcell"/>
                <w:rFonts w:ascii="Corbel" w:eastAsia="Century Gothic" w:hAnsi="Corbel" w:cs="Century Gothic"/>
                <w:color w:val="343434"/>
                <w:spacing w:val="4"/>
              </w:rPr>
              <w:t> </w:t>
            </w:r>
          </w:p>
        </w:tc>
        <w:tc>
          <w:tcPr>
            <w:tcW w:w="5820" w:type="dxa"/>
            <w:tcMar>
              <w:top w:w="200" w:type="dxa"/>
              <w:left w:w="0" w:type="dxa"/>
              <w:bottom w:w="0" w:type="dxa"/>
              <w:right w:w="0" w:type="dxa"/>
            </w:tcMar>
            <w:hideMark/>
          </w:tcPr>
          <w:p w14:paraId="16670129" w14:textId="77777777" w:rsidR="0062611C" w:rsidRPr="00F91316" w:rsidRDefault="0062611C" w:rsidP="0062611C">
            <w:pPr>
              <w:pStyle w:val="divdocumentpaddedline"/>
              <w:spacing w:line="360" w:lineRule="atLeast"/>
              <w:rPr>
                <w:rStyle w:val="divdocumenttxtBoldCharacter"/>
                <w:rFonts w:ascii="Corbel" w:eastAsia="Century Gothic" w:hAnsi="Corbel" w:cs="Century Gothic"/>
                <w:b w:val="0"/>
                <w:bCs w:val="0"/>
                <w:color w:val="343434"/>
                <w:spacing w:val="4"/>
                <w:sz w:val="32"/>
                <w:szCs w:val="32"/>
              </w:rPr>
            </w:pPr>
            <w:r w:rsidRPr="00F91316">
              <w:rPr>
                <w:rStyle w:val="divdocumenttxtBoldCharacter"/>
                <w:rFonts w:ascii="Corbel" w:eastAsia="Century Gothic" w:hAnsi="Corbel" w:cs="Century Gothic"/>
                <w:b w:val="0"/>
                <w:bCs w:val="0"/>
                <w:color w:val="343434"/>
                <w:spacing w:val="4"/>
                <w:sz w:val="32"/>
                <w:szCs w:val="32"/>
              </w:rPr>
              <w:t>IT Tech Support</w:t>
            </w:r>
          </w:p>
          <w:p w14:paraId="08A450A6" w14:textId="77777777" w:rsidR="0062611C" w:rsidRPr="00F91316" w:rsidRDefault="0062611C" w:rsidP="0062611C">
            <w:pPr>
              <w:pStyle w:val="divdocumentpaddedline"/>
              <w:spacing w:line="360" w:lineRule="atLeast"/>
              <w:rPr>
                <w:rStyle w:val="span"/>
                <w:rFonts w:ascii="Corbel" w:eastAsia="Century Gothic" w:hAnsi="Corbel"/>
                <w:sz w:val="28"/>
                <w:szCs w:val="28"/>
              </w:rPr>
            </w:pPr>
            <w:r w:rsidRPr="00F91316">
              <w:rPr>
                <w:rStyle w:val="span"/>
                <w:rFonts w:ascii="Corbel" w:eastAsia="Century Gothic" w:hAnsi="Corbel"/>
                <w:sz w:val="28"/>
                <w:szCs w:val="28"/>
              </w:rPr>
              <w:t>Grand Canyon University</w:t>
            </w:r>
          </w:p>
          <w:p w14:paraId="22B6A01C" w14:textId="77777777" w:rsidR="0062611C" w:rsidRPr="00F91316" w:rsidRDefault="0062611C" w:rsidP="0062611C">
            <w:pPr>
              <w:pStyle w:val="divdocumentpaddedline"/>
              <w:numPr>
                <w:ilvl w:val="0"/>
                <w:numId w:val="5"/>
              </w:numPr>
              <w:spacing w:line="360" w:lineRule="atLeast"/>
              <w:rPr>
                <w:rStyle w:val="span"/>
                <w:rFonts w:ascii="Corbel" w:eastAsia="Century Gothic" w:hAnsi="Corbel"/>
                <w:sz w:val="28"/>
                <w:szCs w:val="28"/>
              </w:rPr>
            </w:pPr>
            <w:r w:rsidRPr="00F91316">
              <w:rPr>
                <w:rStyle w:val="span"/>
                <w:rFonts w:ascii="Corbel" w:eastAsia="Century Gothic" w:hAnsi="Corbel"/>
                <w:sz w:val="28"/>
                <w:szCs w:val="28"/>
              </w:rPr>
              <w:t>Received calls from the employees of Grand Canyon University and assisted in trouble shooting both web applications as well as hardware issues.</w:t>
            </w:r>
          </w:p>
          <w:p w14:paraId="45E4D8DB" w14:textId="4ADF61D8" w:rsidR="0062611C" w:rsidRPr="00F91316" w:rsidRDefault="0062611C" w:rsidP="0062611C">
            <w:pPr>
              <w:pStyle w:val="divdocumentli"/>
              <w:spacing w:line="360" w:lineRule="atLeast"/>
              <w:rPr>
                <w:rStyle w:val="span"/>
                <w:rFonts w:ascii="Corbel" w:eastAsia="Century Gothic" w:hAnsi="Corbel" w:cs="Century Gothic"/>
                <w:color w:val="343434"/>
                <w:spacing w:val="4"/>
              </w:rPr>
            </w:pPr>
          </w:p>
        </w:tc>
      </w:tr>
    </w:tbl>
    <w:p w14:paraId="3F0128CE" w14:textId="77777777" w:rsidR="0062611C" w:rsidRPr="00F91316" w:rsidRDefault="0062611C" w:rsidP="0062611C">
      <w:pPr>
        <w:rPr>
          <w:rFonts w:ascii="Corbel" w:hAnsi="Corbel"/>
          <w:vanish/>
          <w:sz w:val="28"/>
          <w:szCs w:val="28"/>
        </w:rPr>
      </w:pPr>
    </w:p>
    <w:tbl>
      <w:tblPr>
        <w:tblStyle w:val="divdocumentdivparagraphTable"/>
        <w:tblW w:w="0" w:type="auto"/>
        <w:tblCellSpacing w:w="0" w:type="dxa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1300"/>
        <w:gridCol w:w="520"/>
        <w:gridCol w:w="5820"/>
      </w:tblGrid>
      <w:tr w:rsidR="00F91316" w:rsidRPr="00F91316" w14:paraId="6FF26296" w14:textId="77777777" w:rsidTr="0062611C">
        <w:trPr>
          <w:gridAfter w:val="2"/>
          <w:wAfter w:w="6340" w:type="dxa"/>
          <w:tblCellSpacing w:w="0" w:type="dxa"/>
        </w:trPr>
        <w:tc>
          <w:tcPr>
            <w:tcW w:w="1300" w:type="dxa"/>
            <w:tcMar>
              <w:top w:w="200" w:type="dxa"/>
              <w:left w:w="0" w:type="dxa"/>
              <w:bottom w:w="0" w:type="dxa"/>
              <w:right w:w="0" w:type="dxa"/>
            </w:tcMar>
            <w:hideMark/>
          </w:tcPr>
          <w:p w14:paraId="52B4027C" w14:textId="77777777" w:rsidR="00F91316" w:rsidRPr="00F91316" w:rsidRDefault="00F91316" w:rsidP="00240FB4">
            <w:pPr>
              <w:spacing w:line="360" w:lineRule="atLeast"/>
              <w:rPr>
                <w:rStyle w:val="divdocumentjobdates"/>
                <w:rFonts w:ascii="Corbel" w:eastAsia="Century Gothic" w:hAnsi="Corbel" w:cs="Century Gothic"/>
                <w:color w:val="343434"/>
                <w:spacing w:val="4"/>
                <w:sz w:val="24"/>
                <w:szCs w:val="24"/>
              </w:rPr>
            </w:pPr>
          </w:p>
          <w:p w14:paraId="71788CBF" w14:textId="77777777" w:rsidR="00F91316" w:rsidRPr="00F91316" w:rsidRDefault="00F91316" w:rsidP="002A040D">
            <w:pPr>
              <w:rPr>
                <w:rFonts w:ascii="Corbel" w:eastAsia="Century Gothic" w:hAnsi="Corbel" w:cs="Century Gothic"/>
              </w:rPr>
            </w:pPr>
          </w:p>
          <w:p w14:paraId="3298F91F" w14:textId="77777777" w:rsidR="00F91316" w:rsidRPr="00F91316" w:rsidRDefault="00F91316" w:rsidP="002A040D">
            <w:pPr>
              <w:rPr>
                <w:rFonts w:ascii="Corbel" w:eastAsia="Century Gothic" w:hAnsi="Corbel" w:cs="Century Gothic"/>
              </w:rPr>
            </w:pPr>
          </w:p>
          <w:p w14:paraId="2A87307E" w14:textId="38BC8076" w:rsidR="00F91316" w:rsidRPr="00F91316" w:rsidRDefault="00F91316" w:rsidP="002A040D">
            <w:pPr>
              <w:jc w:val="center"/>
              <w:rPr>
                <w:rFonts w:ascii="Corbel" w:eastAsia="Century Gothic" w:hAnsi="Corbel" w:cs="Century Gothic"/>
              </w:rPr>
            </w:pPr>
          </w:p>
        </w:tc>
      </w:tr>
      <w:tr w:rsidR="009D19EE" w:rsidRPr="00F91316" w14:paraId="2763F173" w14:textId="77777777" w:rsidTr="0062611C">
        <w:trPr>
          <w:tblCellSpacing w:w="0" w:type="dxa"/>
        </w:trPr>
        <w:tc>
          <w:tcPr>
            <w:tcW w:w="1300" w:type="dxa"/>
            <w:tcMar>
              <w:top w:w="200" w:type="dxa"/>
              <w:left w:w="0" w:type="dxa"/>
              <w:bottom w:w="0" w:type="dxa"/>
              <w:right w:w="0" w:type="dxa"/>
            </w:tcMar>
          </w:tcPr>
          <w:p w14:paraId="70F8D1D5" w14:textId="77777777" w:rsidR="009D19EE" w:rsidRPr="00F91316" w:rsidRDefault="009D19EE" w:rsidP="00240FB4">
            <w:pPr>
              <w:spacing w:line="360" w:lineRule="atLeast"/>
              <w:rPr>
                <w:rStyle w:val="divdocumentjobdates"/>
                <w:rFonts w:ascii="Corbel" w:eastAsia="Century Gothic" w:hAnsi="Corbel" w:cs="Century Gothic"/>
                <w:color w:val="343434"/>
                <w:spacing w:val="4"/>
                <w:sz w:val="24"/>
                <w:szCs w:val="24"/>
              </w:rPr>
            </w:pPr>
          </w:p>
        </w:tc>
        <w:tc>
          <w:tcPr>
            <w:tcW w:w="520" w:type="dxa"/>
            <w:tcMar>
              <w:top w:w="200" w:type="dxa"/>
              <w:left w:w="0" w:type="dxa"/>
              <w:bottom w:w="0" w:type="dxa"/>
              <w:right w:w="0" w:type="dxa"/>
            </w:tcMar>
          </w:tcPr>
          <w:p w14:paraId="1496D13E" w14:textId="77777777" w:rsidR="009D19EE" w:rsidRPr="00F91316" w:rsidRDefault="009D19EE" w:rsidP="00240FB4">
            <w:pPr>
              <w:spacing w:line="360" w:lineRule="atLeast"/>
              <w:rPr>
                <w:rStyle w:val="divdocumentright-boxdatetablepindcell"/>
                <w:rFonts w:ascii="Corbel" w:eastAsia="Century Gothic" w:hAnsi="Corbel" w:cs="Century Gothic"/>
                <w:color w:val="343434"/>
                <w:spacing w:val="4"/>
              </w:rPr>
            </w:pPr>
          </w:p>
        </w:tc>
        <w:tc>
          <w:tcPr>
            <w:tcW w:w="5820" w:type="dxa"/>
            <w:tcMar>
              <w:top w:w="200" w:type="dxa"/>
              <w:left w:w="0" w:type="dxa"/>
              <w:bottom w:w="0" w:type="dxa"/>
              <w:right w:w="0" w:type="dxa"/>
            </w:tcMar>
          </w:tcPr>
          <w:p w14:paraId="78E5EA8C" w14:textId="77777777" w:rsidR="009D19EE" w:rsidRPr="00F91316" w:rsidRDefault="009D19EE" w:rsidP="00240FB4">
            <w:pPr>
              <w:pStyle w:val="divdocumentpaddedline"/>
              <w:spacing w:line="360" w:lineRule="atLeast"/>
              <w:rPr>
                <w:rStyle w:val="divdocumenttxtBoldCharacter"/>
                <w:rFonts w:ascii="Corbel" w:eastAsia="Century Gothic" w:hAnsi="Corbel" w:cs="Century Gothic"/>
                <w:b w:val="0"/>
                <w:bCs w:val="0"/>
                <w:color w:val="343434"/>
                <w:spacing w:val="4"/>
                <w:sz w:val="32"/>
                <w:szCs w:val="32"/>
              </w:rPr>
            </w:pPr>
          </w:p>
        </w:tc>
      </w:tr>
      <w:tr w:rsidR="009D19EE" w:rsidRPr="00F91316" w14:paraId="0D2EE537" w14:textId="77777777" w:rsidTr="0062611C">
        <w:trPr>
          <w:tblCellSpacing w:w="0" w:type="dxa"/>
        </w:trPr>
        <w:tc>
          <w:tcPr>
            <w:tcW w:w="1300" w:type="dxa"/>
            <w:tcMar>
              <w:top w:w="200" w:type="dxa"/>
              <w:left w:w="0" w:type="dxa"/>
              <w:bottom w:w="0" w:type="dxa"/>
              <w:right w:w="0" w:type="dxa"/>
            </w:tcMar>
          </w:tcPr>
          <w:p w14:paraId="7BDB58DA" w14:textId="77777777" w:rsidR="009D19EE" w:rsidRPr="00F91316" w:rsidRDefault="009D19EE" w:rsidP="00240FB4">
            <w:pPr>
              <w:spacing w:line="360" w:lineRule="atLeast"/>
              <w:rPr>
                <w:rStyle w:val="divdocumentjobdates"/>
                <w:rFonts w:ascii="Corbel" w:eastAsia="Century Gothic" w:hAnsi="Corbel" w:cs="Century Gothic"/>
                <w:color w:val="343434"/>
                <w:spacing w:val="4"/>
                <w:sz w:val="24"/>
                <w:szCs w:val="24"/>
              </w:rPr>
            </w:pPr>
          </w:p>
        </w:tc>
        <w:tc>
          <w:tcPr>
            <w:tcW w:w="520" w:type="dxa"/>
            <w:tcMar>
              <w:top w:w="200" w:type="dxa"/>
              <w:left w:w="0" w:type="dxa"/>
              <w:bottom w:w="0" w:type="dxa"/>
              <w:right w:w="0" w:type="dxa"/>
            </w:tcMar>
          </w:tcPr>
          <w:p w14:paraId="28ECAECA" w14:textId="77777777" w:rsidR="009D19EE" w:rsidRPr="00F91316" w:rsidRDefault="009D19EE" w:rsidP="00240FB4">
            <w:pPr>
              <w:spacing w:line="360" w:lineRule="atLeast"/>
              <w:rPr>
                <w:rStyle w:val="divdocumentright-boxdatetablepindcell"/>
                <w:rFonts w:ascii="Corbel" w:eastAsia="Century Gothic" w:hAnsi="Corbel" w:cs="Century Gothic"/>
                <w:color w:val="343434"/>
                <w:spacing w:val="4"/>
              </w:rPr>
            </w:pPr>
          </w:p>
        </w:tc>
        <w:tc>
          <w:tcPr>
            <w:tcW w:w="5820" w:type="dxa"/>
            <w:tcMar>
              <w:top w:w="200" w:type="dxa"/>
              <w:left w:w="0" w:type="dxa"/>
              <w:bottom w:w="0" w:type="dxa"/>
              <w:right w:w="0" w:type="dxa"/>
            </w:tcMar>
          </w:tcPr>
          <w:p w14:paraId="1AFA3E26" w14:textId="77777777" w:rsidR="009D19EE" w:rsidRPr="00F91316" w:rsidRDefault="009D19EE" w:rsidP="00240FB4">
            <w:pPr>
              <w:pStyle w:val="divdocumentpaddedline"/>
              <w:spacing w:line="360" w:lineRule="atLeast"/>
              <w:rPr>
                <w:rStyle w:val="divdocumenttxtBoldCharacter"/>
                <w:rFonts w:ascii="Corbel" w:eastAsia="Century Gothic" w:hAnsi="Corbel" w:cs="Century Gothic"/>
                <w:b w:val="0"/>
                <w:bCs w:val="0"/>
                <w:color w:val="343434"/>
                <w:spacing w:val="4"/>
                <w:sz w:val="32"/>
                <w:szCs w:val="32"/>
              </w:rPr>
            </w:pPr>
          </w:p>
        </w:tc>
      </w:tr>
    </w:tbl>
    <w:p w14:paraId="1AB88A1C" w14:textId="77777777" w:rsidR="0062611C" w:rsidRPr="00F91316" w:rsidRDefault="0062611C">
      <w:pPr>
        <w:rPr>
          <w:rFonts w:ascii="Corbel" w:eastAsia="Century Gothic" w:hAnsi="Corbel" w:cs="Century Gothic"/>
          <w:color w:val="343434"/>
        </w:rPr>
      </w:pPr>
    </w:p>
    <w:sectPr w:rsidR="0062611C" w:rsidRPr="00F91316">
      <w:pgSz w:w="12240" w:h="15840"/>
      <w:pgMar w:top="500" w:right="440" w:bottom="500" w:left="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  <w:embedRegular r:id="rId1" w:fontKey="{14FFC134-1185-DD45-9AE9-E57C741612BB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2" w:fontKey="{422CC3D8-A5B4-D647-A811-0E1D7CE1734E}"/>
    <w:embedBold r:id="rId3" w:fontKey="{7DE52FC1-834E-A44B-98C8-63B24B7A7DD1}"/>
    <w:embedItalic r:id="rId4" w:fontKey="{D611CA2C-1EAB-C540-9528-8F2DF7C65974}"/>
    <w:embedBoldItalic r:id="rId5" w:fontKey="{FBA65E34-2E49-8240-BEE6-8F1636B1268C}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  <w:embedRegular r:id="rId6" w:fontKey="{296F1FB4-8A4E-FF45-87F7-AF8B5F04E34E}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  <w:embedRegular r:id="rId7" w:fontKey="{A1715B5D-F96B-6948-A54A-123B4A450983}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  <w:embedRegular r:id="rId8" w:fontKey="{3690E520-AE74-EF48-ACC8-730C08D44796}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  <w:embedRegular r:id="rId9" w:fontKey="{0B4B6E26-1261-F640-945E-F553E549BD78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10" w:fontKey="{D05098C7-52E2-8741-9498-3FD762F34A7A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hybridMultilevel"/>
    <w:tmpl w:val="00000001"/>
    <w:lvl w:ilvl="0" w:tplc="0B0C0E2A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A992F7A0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615C62C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1A6AB78A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9BBAB572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5C3A79D8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C5FE29FA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E1144956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D7A20E70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" w15:restartNumberingAfterBreak="0">
    <w:nsid w:val="00000002"/>
    <w:multiLevelType w:val="hybridMultilevel"/>
    <w:tmpl w:val="00000002"/>
    <w:lvl w:ilvl="0" w:tplc="9C62E9FE">
      <w:start w:val="1"/>
      <w:numFmt w:val="bullet"/>
      <w:lvlText w:val=""/>
      <w:lvlJc w:val="left"/>
      <w:pPr>
        <w:ind w:left="540" w:hanging="360"/>
      </w:pPr>
      <w:rPr>
        <w:rFonts w:ascii="Symbol" w:hAnsi="Symbol"/>
      </w:rPr>
    </w:lvl>
    <w:lvl w:ilvl="1" w:tplc="4922F290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3A2AC858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5B4CDC84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3F1C8E5C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E76CCECE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73CA8568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71122CBA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6214F0D0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2" w15:restartNumberingAfterBreak="0">
    <w:nsid w:val="00000003"/>
    <w:multiLevelType w:val="hybridMultilevel"/>
    <w:tmpl w:val="00000003"/>
    <w:lvl w:ilvl="0" w:tplc="560A56CC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56B2683C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56240D2A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681ECE5C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48D449C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394228A8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1792B36A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5D9A4EB0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08AE6892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3" w15:restartNumberingAfterBreak="0">
    <w:nsid w:val="1DF20920"/>
    <w:multiLevelType w:val="hybridMultilevel"/>
    <w:tmpl w:val="9A1EE16C"/>
    <w:lvl w:ilvl="0" w:tplc="0B0C0E2A">
      <w:start w:val="1"/>
      <w:numFmt w:val="bullet"/>
      <w:lvlText w:val=""/>
      <w:lvlJc w:val="left"/>
      <w:pPr>
        <w:ind w:left="504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6025399"/>
    <w:multiLevelType w:val="hybridMultilevel"/>
    <w:tmpl w:val="C512B8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B183A36"/>
    <w:multiLevelType w:val="hybridMultilevel"/>
    <w:tmpl w:val="F410AA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4057281"/>
    <w:multiLevelType w:val="hybridMultilevel"/>
    <w:tmpl w:val="1C728C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A8C5D24"/>
    <w:multiLevelType w:val="hybridMultilevel"/>
    <w:tmpl w:val="AF8284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8A47770"/>
    <w:multiLevelType w:val="hybridMultilevel"/>
    <w:tmpl w:val="D144A2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8EE110B"/>
    <w:multiLevelType w:val="hybridMultilevel"/>
    <w:tmpl w:val="EFBA75EC"/>
    <w:lvl w:ilvl="0" w:tplc="4222A82A">
      <w:start w:val="1"/>
      <w:numFmt w:val="bullet"/>
      <w:lvlText w:val=""/>
      <w:lvlJc w:val="left"/>
      <w:pPr>
        <w:ind w:left="720" w:hanging="576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5"/>
  </w:num>
  <w:num w:numId="5">
    <w:abstractNumId w:val="8"/>
  </w:num>
  <w:num w:numId="6">
    <w:abstractNumId w:val="7"/>
  </w:num>
  <w:num w:numId="7">
    <w:abstractNumId w:val="6"/>
  </w:num>
  <w:num w:numId="8">
    <w:abstractNumId w:val="4"/>
  </w:num>
  <w:num w:numId="9">
    <w:abstractNumId w:val="9"/>
  </w:num>
  <w:num w:numId="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embedTrueTypeFonts/>
  <w:proofState w:spelling="clean" w:grammar="clean"/>
  <w:defaultTabStop w:val="720"/>
  <w:noPunctuationKerning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83110"/>
    <w:rsid w:val="000A6DF8"/>
    <w:rsid w:val="00157409"/>
    <w:rsid w:val="001C0D40"/>
    <w:rsid w:val="00277769"/>
    <w:rsid w:val="00280712"/>
    <w:rsid w:val="002A040D"/>
    <w:rsid w:val="00376C80"/>
    <w:rsid w:val="003919FD"/>
    <w:rsid w:val="0041523E"/>
    <w:rsid w:val="00466886"/>
    <w:rsid w:val="004F5829"/>
    <w:rsid w:val="0051440A"/>
    <w:rsid w:val="0052089C"/>
    <w:rsid w:val="00524454"/>
    <w:rsid w:val="00596832"/>
    <w:rsid w:val="0062611C"/>
    <w:rsid w:val="006446FA"/>
    <w:rsid w:val="006D759C"/>
    <w:rsid w:val="007234B5"/>
    <w:rsid w:val="007D268E"/>
    <w:rsid w:val="00830603"/>
    <w:rsid w:val="00923891"/>
    <w:rsid w:val="00983110"/>
    <w:rsid w:val="009D19EE"/>
    <w:rsid w:val="00B26710"/>
    <w:rsid w:val="00BC5DAA"/>
    <w:rsid w:val="00C617DC"/>
    <w:rsid w:val="00CB3470"/>
    <w:rsid w:val="00CB40A2"/>
    <w:rsid w:val="00DD477A"/>
    <w:rsid w:val="00E065EC"/>
    <w:rsid w:val="00E940B2"/>
    <w:rsid w:val="00F42CA6"/>
    <w:rsid w:val="00F73E98"/>
    <w:rsid w:val="00F913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8DED71"/>
  <w15:docId w15:val="{E0724985-71DB-B242-9F2D-1278F246FC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5BCE"/>
    <w:rPr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506D7A"/>
    <w:pPr>
      <w:keepNext/>
      <w:keepLines/>
      <w:spacing w:before="240"/>
      <w:outlineLvl w:val="0"/>
    </w:pPr>
    <w:rPr>
      <w:b/>
      <w:bCs/>
      <w:color w:val="2F5496"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qFormat/>
    <w:rsid w:val="00506D7A"/>
    <w:pPr>
      <w:keepNext/>
      <w:keepLines/>
      <w:spacing w:before="40"/>
      <w:outlineLvl w:val="1"/>
    </w:pPr>
    <w:rPr>
      <w:b/>
      <w:bCs/>
      <w:color w:val="2F5496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qFormat/>
    <w:rsid w:val="00506D7A"/>
    <w:pPr>
      <w:keepNext/>
      <w:keepLines/>
      <w:spacing w:before="40"/>
      <w:outlineLvl w:val="2"/>
    </w:pPr>
    <w:rPr>
      <w:b/>
      <w:bCs/>
      <w:color w:val="1F3763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qFormat/>
    <w:rsid w:val="00506D7A"/>
    <w:pPr>
      <w:keepNext/>
      <w:keepLines/>
      <w:spacing w:before="40"/>
      <w:outlineLvl w:val="3"/>
    </w:pPr>
    <w:rPr>
      <w:b/>
      <w:bCs/>
      <w:iCs/>
      <w:color w:val="2F5496"/>
    </w:rPr>
  </w:style>
  <w:style w:type="paragraph" w:styleId="Heading5">
    <w:name w:val="heading 5"/>
    <w:basedOn w:val="Normal"/>
    <w:next w:val="Normal"/>
    <w:link w:val="Heading5Char"/>
    <w:uiPriority w:val="9"/>
    <w:qFormat/>
    <w:rsid w:val="00506D7A"/>
    <w:pPr>
      <w:keepNext/>
      <w:keepLines/>
      <w:spacing w:before="40"/>
      <w:outlineLvl w:val="4"/>
    </w:pPr>
    <w:rPr>
      <w:b/>
      <w:bCs/>
      <w:color w:val="2F5496"/>
      <w:sz w:val="20"/>
      <w:szCs w:val="20"/>
    </w:rPr>
  </w:style>
  <w:style w:type="paragraph" w:styleId="Heading6">
    <w:name w:val="heading 6"/>
    <w:basedOn w:val="Normal"/>
    <w:next w:val="Normal"/>
    <w:link w:val="Heading6Char"/>
    <w:uiPriority w:val="9"/>
    <w:qFormat/>
    <w:rsid w:val="00506D7A"/>
    <w:pPr>
      <w:keepNext/>
      <w:keepLines/>
      <w:spacing w:before="40"/>
      <w:outlineLvl w:val="5"/>
    </w:pPr>
    <w:rPr>
      <w:b/>
      <w:bCs/>
      <w:color w:val="1F3763"/>
      <w:sz w:val="16"/>
      <w:szCs w:val="1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06D7A"/>
    <w:rPr>
      <w:rFonts w:ascii="Times New Roman" w:eastAsia="Times New Roman" w:hAnsi="Times New Roman" w:cs="Times New Roman"/>
      <w:color w:val="2F5496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06D7A"/>
    <w:rPr>
      <w:rFonts w:ascii="Times New Roman" w:eastAsia="Times New Roman" w:hAnsi="Times New Roman" w:cs="Times New Roman"/>
      <w:color w:val="2F5496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06D7A"/>
    <w:rPr>
      <w:rFonts w:ascii="Times New Roman" w:eastAsia="Times New Roman" w:hAnsi="Times New Roman" w:cs="Times New Roman"/>
      <w:color w:val="1F3763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506D7A"/>
    <w:rPr>
      <w:rFonts w:ascii="Times New Roman" w:eastAsia="Times New Roman" w:hAnsi="Times New Roman" w:cs="Times New Roman"/>
      <w:i/>
      <w:iCs/>
      <w:color w:val="2F5496"/>
    </w:rPr>
  </w:style>
  <w:style w:type="character" w:customStyle="1" w:styleId="Heading5Char">
    <w:name w:val="Heading 5 Char"/>
    <w:basedOn w:val="DefaultParagraphFont"/>
    <w:link w:val="Heading5"/>
    <w:uiPriority w:val="9"/>
    <w:rsid w:val="00506D7A"/>
    <w:rPr>
      <w:rFonts w:ascii="Times New Roman" w:eastAsia="Times New Roman" w:hAnsi="Times New Roman" w:cs="Times New Roman"/>
      <w:color w:val="2F5496"/>
    </w:rPr>
  </w:style>
  <w:style w:type="character" w:customStyle="1" w:styleId="Heading6Char">
    <w:name w:val="Heading 6 Char"/>
    <w:basedOn w:val="DefaultParagraphFont"/>
    <w:link w:val="Heading6"/>
    <w:uiPriority w:val="9"/>
    <w:rsid w:val="00506D7A"/>
    <w:rPr>
      <w:rFonts w:ascii="Times New Roman" w:eastAsia="Times New Roman" w:hAnsi="Times New Roman" w:cs="Times New Roman"/>
      <w:color w:val="1F3763"/>
    </w:rPr>
  </w:style>
  <w:style w:type="paragraph" w:customStyle="1" w:styleId="divdocument">
    <w:name w:val="div_document"/>
    <w:basedOn w:val="Normal"/>
    <w:pPr>
      <w:spacing w:line="360" w:lineRule="atLeast"/>
    </w:pPr>
    <w:rPr>
      <w:color w:val="343434"/>
    </w:rPr>
  </w:style>
  <w:style w:type="paragraph" w:customStyle="1" w:styleId="div">
    <w:name w:val="div"/>
    <w:basedOn w:val="Normal"/>
  </w:style>
  <w:style w:type="paragraph" w:customStyle="1" w:styleId="divdocumentfirstsection">
    <w:name w:val="div_document_firstsection"/>
    <w:basedOn w:val="Normal"/>
  </w:style>
  <w:style w:type="paragraph" w:customStyle="1" w:styleId="divdocumentdivfirstparagraphPARAGRAPHNAME">
    <w:name w:val="div_document_div_firstparagraph_PARAGRAPH_NAME"/>
    <w:basedOn w:val="Normal"/>
  </w:style>
  <w:style w:type="paragraph" w:customStyle="1" w:styleId="divdocumentname">
    <w:name w:val="div_document_name"/>
    <w:basedOn w:val="Normal"/>
    <w:pPr>
      <w:spacing w:line="750" w:lineRule="atLeast"/>
    </w:pPr>
    <w:rPr>
      <w:b/>
      <w:bCs/>
      <w:color w:val="252932"/>
      <w:sz w:val="68"/>
      <w:szCs w:val="68"/>
    </w:rPr>
  </w:style>
  <w:style w:type="character" w:customStyle="1" w:styleId="span">
    <w:name w:val="span"/>
    <w:basedOn w:val="DefaultParagraphFont"/>
    <w:rPr>
      <w:bdr w:val="none" w:sz="0" w:space="0" w:color="auto"/>
      <w:vertAlign w:val="baseline"/>
    </w:rPr>
  </w:style>
  <w:style w:type="character" w:customStyle="1" w:styleId="divdocumentword-break">
    <w:name w:val="div_document_word-break"/>
    <w:basedOn w:val="DefaultParagraphFont"/>
  </w:style>
  <w:style w:type="paragraph" w:customStyle="1" w:styleId="documentresumeTitle">
    <w:name w:val="document_resumeTitle"/>
    <w:basedOn w:val="Normal"/>
    <w:rPr>
      <w:color w:val="252932"/>
      <w:sz w:val="32"/>
      <w:szCs w:val="32"/>
    </w:rPr>
  </w:style>
  <w:style w:type="paragraph" w:customStyle="1" w:styleId="documentsummarysection">
    <w:name w:val="document_summary_section"/>
    <w:basedOn w:val="Normal"/>
  </w:style>
  <w:style w:type="paragraph" w:customStyle="1" w:styleId="divdocumentsummaryfirstparagraph">
    <w:name w:val="div_document_summary_firstparagraph"/>
    <w:basedOn w:val="Normal"/>
  </w:style>
  <w:style w:type="paragraph" w:customStyle="1" w:styleId="divdocumentsummaryparagraphsinglecolumn">
    <w:name w:val="div_document_summary_paragraph_singlecolumn"/>
    <w:basedOn w:val="Normal"/>
  </w:style>
  <w:style w:type="paragraph" w:customStyle="1" w:styleId="p">
    <w:name w:val="p"/>
    <w:basedOn w:val="Normal"/>
  </w:style>
  <w:style w:type="character" w:customStyle="1" w:styleId="divdocumentparentContainerleft-box">
    <w:name w:val="div_document_parentContainer_left-box"/>
    <w:basedOn w:val="DefaultParagraphFont"/>
  </w:style>
  <w:style w:type="paragraph" w:customStyle="1" w:styleId="divdocumentleft-boxsectionnth-child1">
    <w:name w:val="div_document_left-box_section_nth-child(1)"/>
    <w:basedOn w:val="Normal"/>
  </w:style>
  <w:style w:type="character" w:customStyle="1" w:styleId="divdocumentsectionnth-child1iconCell">
    <w:name w:val="div_document_section_nth-child(1)_iconCell"/>
    <w:basedOn w:val="DefaultParagraphFont"/>
  </w:style>
  <w:style w:type="character" w:customStyle="1" w:styleId="documentheadingIcon">
    <w:name w:val="document_headingIcon"/>
    <w:basedOn w:val="DefaultParagraphFont"/>
  </w:style>
  <w:style w:type="character" w:customStyle="1" w:styleId="divdocumentsectionnth-child1titleCell">
    <w:name w:val="div_document_section_nth-child(1)_titleCell"/>
    <w:basedOn w:val="DefaultParagraphFont"/>
  </w:style>
  <w:style w:type="character" w:customStyle="1" w:styleId="divdocumentsectiontitle">
    <w:name w:val="div_document_sectiontitle"/>
    <w:basedOn w:val="DefaultParagraphFont"/>
    <w:rPr>
      <w:color w:val="252932"/>
      <w:sz w:val="32"/>
      <w:szCs w:val="32"/>
    </w:rPr>
  </w:style>
  <w:style w:type="table" w:customStyle="1" w:styleId="divdocumentdivheading">
    <w:name w:val="div_document_div_heading"/>
    <w:basedOn w:val="TableNormal"/>
    <w:tblPr/>
  </w:style>
  <w:style w:type="paragraph" w:customStyle="1" w:styleId="divdocumentdivfirstparagraph">
    <w:name w:val="div_document_div_firstparagraph"/>
    <w:basedOn w:val="Normal"/>
  </w:style>
  <w:style w:type="paragraph" w:customStyle="1" w:styleId="divdocumentleft-boxSECTIONCNTCparagraphsinglecolumn">
    <w:name w:val="div_document_left-box_SECTION_CNTC_paragraph_singlecolumn"/>
    <w:basedOn w:val="Normal"/>
  </w:style>
  <w:style w:type="paragraph" w:customStyle="1" w:styleId="divdocumenttxtBold">
    <w:name w:val="div_document_txtBold"/>
    <w:basedOn w:val="Normal"/>
    <w:rPr>
      <w:b/>
      <w:bCs/>
    </w:rPr>
  </w:style>
  <w:style w:type="paragraph" w:customStyle="1" w:styleId="divdocumentword-breakParagraph">
    <w:name w:val="div_document_word-break Paragraph"/>
    <w:basedOn w:val="Normal"/>
  </w:style>
  <w:style w:type="character" w:customStyle="1" w:styleId="divdocumentsectioniconCell">
    <w:name w:val="div_document_section_iconCell"/>
    <w:basedOn w:val="DefaultParagraphFont"/>
  </w:style>
  <w:style w:type="character" w:customStyle="1" w:styleId="divdocumentsectiontitleCell">
    <w:name w:val="div_document_section_titleCell"/>
    <w:basedOn w:val="DefaultParagraphFont"/>
  </w:style>
  <w:style w:type="character" w:customStyle="1" w:styleId="documentleftratvcell">
    <w:name w:val="document_leftratvcell"/>
    <w:basedOn w:val="DefaultParagraphFont"/>
  </w:style>
  <w:style w:type="paragraph" w:customStyle="1" w:styleId="documentratingRowratingText">
    <w:name w:val="document_ratingRow_ratingText"/>
    <w:basedOn w:val="Normal"/>
  </w:style>
  <w:style w:type="character" w:customStyle="1" w:styleId="asposepreserveoriginalpnth-last-child1">
    <w:name w:val="aspose_preserveoriginal_p_nth-last-child(1)"/>
    <w:basedOn w:val="DefaultParagraphFont"/>
  </w:style>
  <w:style w:type="character" w:customStyle="1" w:styleId="documentratingRowratingTextCharacter">
    <w:name w:val="document_ratingRow_ratingText Character"/>
    <w:basedOn w:val="DefaultParagraphFont"/>
  </w:style>
  <w:style w:type="character" w:customStyle="1" w:styleId="documentrightratvcell">
    <w:name w:val="document_rightratvcell"/>
    <w:basedOn w:val="DefaultParagraphFont"/>
  </w:style>
  <w:style w:type="paragraph" w:customStyle="1" w:styleId="documentratingRowratingWrapper">
    <w:name w:val="document_ratingRow_ratingWrapper"/>
    <w:basedOn w:val="Normal"/>
  </w:style>
  <w:style w:type="paragraph" w:customStyle="1" w:styleId="txtright">
    <w:name w:val="txtright"/>
    <w:basedOn w:val="Normal"/>
    <w:pPr>
      <w:pBdr>
        <w:right w:val="none" w:sz="0" w:space="1" w:color="auto"/>
      </w:pBdr>
      <w:jc w:val="right"/>
    </w:pPr>
  </w:style>
  <w:style w:type="paragraph" w:customStyle="1" w:styleId="divdocumentpaddedline">
    <w:name w:val="div_document_paddedline"/>
    <w:basedOn w:val="Normal"/>
  </w:style>
  <w:style w:type="table" w:customStyle="1" w:styleId="documentratingRow">
    <w:name w:val="document_ratingRow"/>
    <w:basedOn w:val="TableNormal"/>
    <w:tblPr/>
  </w:style>
  <w:style w:type="paragraph" w:customStyle="1" w:styleId="divdocumentdivparagraph">
    <w:name w:val="div_document_div_paragraph"/>
    <w:basedOn w:val="Normal"/>
  </w:style>
  <w:style w:type="paragraph" w:customStyle="1" w:styleId="divdocumentparentContainerleft-boxParagraph">
    <w:name w:val="div_document_parentContainer_left-box Paragraph"/>
    <w:basedOn w:val="Normal"/>
  </w:style>
  <w:style w:type="character" w:customStyle="1" w:styleId="emptymiddlecell">
    <w:name w:val="emptymiddlecell"/>
    <w:basedOn w:val="DefaultParagraphFont"/>
  </w:style>
  <w:style w:type="character" w:customStyle="1" w:styleId="divdocumentparentContainerright-box">
    <w:name w:val="div_document_parentContainer_right-box"/>
    <w:basedOn w:val="DefaultParagraphFont"/>
  </w:style>
  <w:style w:type="character" w:customStyle="1" w:styleId="divdocumentright-boxpaddedlinedate-content">
    <w:name w:val="div_document_right-box_paddedline_date-content"/>
    <w:basedOn w:val="DefaultParagraphFont"/>
    <w:rPr>
      <w:b/>
      <w:bCs/>
    </w:rPr>
  </w:style>
  <w:style w:type="character" w:customStyle="1" w:styleId="divdocumentjobdates">
    <w:name w:val="div_document_jobdates"/>
    <w:basedOn w:val="DefaultParagraphFont"/>
    <w:rPr>
      <w:sz w:val="22"/>
      <w:szCs w:val="22"/>
    </w:rPr>
  </w:style>
  <w:style w:type="character" w:customStyle="1" w:styleId="divdocumentright-boxdatetablepindcell">
    <w:name w:val="div_document_right-box_datetable_pindcell"/>
    <w:basedOn w:val="DefaultParagraphFont"/>
  </w:style>
  <w:style w:type="character" w:customStyle="1" w:styleId="divdocumentright-boxdatetablesinglecolumn">
    <w:name w:val="div_document_right-box_datetable_singlecolumn"/>
    <w:basedOn w:val="DefaultParagraphFont"/>
    <w:rPr>
      <w:b w:val="0"/>
      <w:bCs w:val="0"/>
    </w:rPr>
  </w:style>
  <w:style w:type="character" w:customStyle="1" w:styleId="divdocumenttxtBoldCharacter">
    <w:name w:val="div_document_txtBold Character"/>
    <w:basedOn w:val="DefaultParagraphFont"/>
    <w:rPr>
      <w:b/>
      <w:bCs/>
    </w:rPr>
  </w:style>
  <w:style w:type="paragraph" w:customStyle="1" w:styleId="divdocumenttxtItl">
    <w:name w:val="div_document_txtItl"/>
    <w:basedOn w:val="Normal"/>
    <w:rPr>
      <w:i/>
      <w:iCs/>
    </w:rPr>
  </w:style>
  <w:style w:type="paragraph" w:customStyle="1" w:styleId="divdocumentli">
    <w:name w:val="div_document_li"/>
    <w:basedOn w:val="Normal"/>
    <w:pPr>
      <w:pBdr>
        <w:left w:val="none" w:sz="0" w:space="5" w:color="auto"/>
      </w:pBdr>
    </w:pPr>
  </w:style>
  <w:style w:type="table" w:customStyle="1" w:styleId="divdocumentdivfirstparagraphTable">
    <w:name w:val="div_document_div_firstparagraph Table"/>
    <w:basedOn w:val="TableNormal"/>
    <w:tblPr/>
  </w:style>
  <w:style w:type="table" w:customStyle="1" w:styleId="divdocumentdivparagraphTable">
    <w:name w:val="div_document_div_paragraph Table"/>
    <w:basedOn w:val="TableNormal"/>
    <w:tblPr/>
  </w:style>
  <w:style w:type="character" w:customStyle="1" w:styleId="divdocumenteducationjoblocation">
    <w:name w:val="div_document_education_joblocation"/>
    <w:basedOn w:val="DefaultParagraphFont"/>
    <w:rPr>
      <w:i/>
      <w:iCs/>
    </w:rPr>
  </w:style>
  <w:style w:type="paragraph" w:customStyle="1" w:styleId="divdocumentright-boxpaddedlinedate-contentParagraph">
    <w:name w:val="div_document_right-box_paddedline_date-content Paragraph"/>
    <w:basedOn w:val="Normal"/>
    <w:rPr>
      <w:b/>
      <w:bCs/>
    </w:rPr>
  </w:style>
  <w:style w:type="paragraph" w:customStyle="1" w:styleId="divdocumentright-boxparagraphsinglecolumn">
    <w:name w:val="div_document_right-box_paragraph_singlecolumn"/>
    <w:basedOn w:val="Normal"/>
  </w:style>
  <w:style w:type="table" w:customStyle="1" w:styleId="divdocumentparentContainer">
    <w:name w:val="div_document_parentContainer"/>
    <w:basedOn w:val="TableNormal"/>
    <w:tblPr/>
  </w:style>
  <w:style w:type="character" w:styleId="Hyperlink">
    <w:name w:val="Hyperlink"/>
    <w:basedOn w:val="DefaultParagraphFont"/>
    <w:uiPriority w:val="99"/>
    <w:unhideWhenUsed/>
    <w:rsid w:val="006D759C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D759C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157409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7D268E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>
          <a:solidFill>
            <a:schemeClr val="phClr">
              <a:shade val="95000"/>
              <a:satMod val="105000"/>
            </a:schemeClr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BA82648A-70FD-054B-AC1E-A989A47359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2</Pages>
  <Words>260</Words>
  <Characters>1485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AustinDriver</vt:lpstr>
    </vt:vector>
  </TitlesOfParts>
  <Company/>
  <LinksUpToDate>false</LinksUpToDate>
  <CharactersWithSpaces>1742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AustinDriver</dc:title>
  <cp:lastModifiedBy>Austin T Driver</cp:lastModifiedBy>
  <cp:revision>38</cp:revision>
  <cp:lastPrinted>2022-02-07T05:40:00Z</cp:lastPrinted>
  <dcterms:created xsi:type="dcterms:W3CDTF">2021-09-16T22:09:00Z</dcterms:created>
  <dcterms:modified xsi:type="dcterms:W3CDTF">2022-02-07T16:38:00Z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HRJ_IDENTIFIER">
    <vt:lpwstr>15de7032-2356-47b9-9544-82039c688b90</vt:lpwstr>
  </property>
  <property fmtid="{D5CDD505-2E9C-101B-9397-08002B2CF9AE}" pid="3" name="x1ye=0">
    <vt:lpwstr>zDAAAB+LCAAAAAAABAAVl7Vi60oURT9IhZiKV4hZFlMnZmZ9/c0rk9iOZ3TO3mvRBI7DPEFAFEYQOIyhMI1zKEzxKMIIBC7S8cP+2J7KNnBAZQQyT5ZrnMFVmCQVLrW5w5zqwG3HhGsAKl/XE7k5+BfKs4PyZisOzrCfwb0FplWKqjfuWOSJosA6F2fKVNjpq95Zi33y/HxQ8LyKfUsz01z9vfv2Ez6pjNEji69r5NfD4vjZ1RiaD6wHJbVvX6R</vt:lpwstr>
  </property>
  <property fmtid="{D5CDD505-2E9C-101B-9397-08002B2CF9AE}" pid="4" name="x1ye=1">
    <vt:lpwstr>B+vt/GKPmGWTq6donyA5FNTeNaiKCZUNIsxZXH0al+W8p5zkLmsnyV/Yn5paDPkI50R8T1GHWR74mMDKV2kLY67dkt3oAwVlfO8fHJobFIFEIvhqVt29AG++wcrdI0Kt/XY2auCk81frErZzxYfZs7WjdI0KYwwVA2m03nFoYjuh68KJJ4T1MT9kj+QxDXMqcO7im+p0VIhcxN9zlSnybclJDsewL7jW+rIUSnSDQXrv3BY1fIAnkSN6F3fXd1q</vt:lpwstr>
  </property>
  <property fmtid="{D5CDD505-2E9C-101B-9397-08002B2CF9AE}" pid="5" name="x1ye=10">
    <vt:lpwstr>kuWyMcKtqt0qnC7ouwvUSkaaeMkeaF7qCdLWjh+7RgAhL/K3BK1XeLirdyF7YGjs6p74EIqr3qWUVDyfPx08Kxwgs849e2f8kGEMFJM7mgxNsk3VuK39ta9RQja6hgkxlYVm8EnZFc9+WPru3Tgwaa1/M2XhBynrLRXNNTXQ9EtDbZ2HgP08i8skD303HssWwsDkS06/kL1rT+5wPDA9Fk8LplUAeoBwz8PirvCaqaeSQmSTtzNI5PUtJjSx/JS</vt:lpwstr>
  </property>
  <property fmtid="{D5CDD505-2E9C-101B-9397-08002B2CF9AE}" pid="6" name="x1ye=11">
    <vt:lpwstr>MFy9pcmaPAggy/UsjaDS9z/tZg9E8SNRpSPn6R4JO4YBq6RRB8K3rShTpL50fhH6aEiBcXVK9v9aEWQ754H2/IusmhcAhnz4PaFotXnmxicAmlm4zD0xzonMIpSeOFDdhhWxqvxiooZtBOKa2J2xoHTalHXX2n+kNzNG4WRhpT/HU2OD2rOEtZUxi4ewtaFqj+gjxfSMP8ewFkdkrzU6zHw7nRHf6TZqLbPU7tuw80wkbFGgvbW6TSNP5Ibl1IY</vt:lpwstr>
  </property>
  <property fmtid="{D5CDD505-2E9C-101B-9397-08002B2CF9AE}" pid="7" name="x1ye=12">
    <vt:lpwstr>2yFsyibJqN7vB8yIFOYjB7an3fW74ohbIqJ4biUwNkF0X5Ld9jSKuSLIkmSam0ZasxJnBP88f73NIh1pEHuW/q/1R88KEKIBycwSN3aTTS1wAqmGZwO04lin2rc1JtsLTZ3ySVUIhpGbfTWf+s1H95/Y3zz0QUd5dkbh5koajgC/Vgg6yNYMEeLmq4Xr67XGNVlLLrR9xGUS+KPc1SsYuOi4AX8TB1yKKK/zYxyho3/e+p7u8K05xehuPq7hbxV</vt:lpwstr>
  </property>
  <property fmtid="{D5CDD505-2E9C-101B-9397-08002B2CF9AE}" pid="8" name="x1ye=13">
    <vt:lpwstr>q7oAoTwzFlUG4uKxJQpWSW1m46YlaB4g41+ypiNh4p4aU6xe5zw6Bc7lMJPxgAN3EG+vd3d+poLOqozs/ANG3c639dQQ9E8UTH8njpbFBtMpRc/LiWV8Lxs4je40WqTsFIJseJAFaC9nPfn9GE/wEYu0kYpaRIBrbw2FNzFeeblrBP1U5jqxUjnQ1OfX8wXMsYaBC7JRpAOiyclOZ/wD3F82A3u5wIhYCjJUO8jx/WZSzwC97t6WPx9N2NDCdhL</vt:lpwstr>
  </property>
  <property fmtid="{D5CDD505-2E9C-101B-9397-08002B2CF9AE}" pid="9" name="x1ye=14">
    <vt:lpwstr>VshphCEvbSrBtnPmxe16qeLeweXsGGrW3F2C/vWdey8vnssCxMSlMxv2SHyHFZukmwjIgYPQxZmoZmWWooUaQsbTBB2zBK67vmSDeAW5YMLXw8e8oduFilcrES44E6Gld65Ftp0FeclS6pbZSUu0/257R6aK1qlyH3Ui8S6kb/q9vTEmLCna87PZcKBqvAkQ5Xj5LlhPILJVsF2w7+mgyVTSCAffQ3u3RGZvu+49CQoOMt4dTUuWPEXA8VpWAqa</vt:lpwstr>
  </property>
  <property fmtid="{D5CDD505-2E9C-101B-9397-08002B2CF9AE}" pid="10" name="x1ye=15">
    <vt:lpwstr>TDsNK7x/jGOkrVHkts/OnaiP9by80iw2DoubogNBnzyD1D7/UFVP6yIgSB1rlUiikLiaZJ/H4XKzy3yzxCAlGS1O/vKdfc4+fu3bzYrBkJ7WpXjwzDIkHJlBycYz8BOz99l7J6KVBCLqB/e5zlPtupt6qVQhucebbyFpb9qdoM/PaVutLSd6ZaGIH3j9kzldyVrlFrOCu4RL5yIpU/Pe0mzZDFpZFVzwX0r1xgVKrZa+y9XvwUZUu/vKu2VLPEt</vt:lpwstr>
  </property>
  <property fmtid="{D5CDD505-2E9C-101B-9397-08002B2CF9AE}" pid="11" name="x1ye=16">
    <vt:lpwstr>LKl2PKW4IlQEzkWk9Xjh0609Vis1CHx9/0Ld7C/gXptZz773M+xlHkA9dDYvtEahLuq8YMX5jRX0SeM/Bi79hXJ/964ecl1UXnA5YRqGxuEkgp+hzIWjMxF3zcNHOBu9BP9hyyMvCf1X/ma4UU8hLud9RM8lXS0CevODVlDsS4/Pfj7gp3irvkp1DHfUE2mkwgRtNjcmYhAOvclAt3sYPE86oFH1F9BGwodgHtUDFgvKoZIURHq8wiybzR0UKHm</vt:lpwstr>
  </property>
  <property fmtid="{D5CDD505-2E9C-101B-9397-08002B2CF9AE}" pid="12" name="x1ye=17">
    <vt:lpwstr>4Vi3gJsMASlp7EfqCyaEMcxedm9S80k+yCBy/T53a1D85LuTHX2Oh26YqN7phDc9hjKtIUXTAi7Jx6d+mzLltsusDQh+Ivrd4evNfcZO04i1Qav7ImkdtZP+RGRKGwN+zy0WPx82ohBuU/4lp0f/Cwj9BhB62L5Qyj66Z9eQQyw4KKTfxa60LBHafKeU28aOmsoCiV/7Tx4Zi5l9GINsC5j5lWpM50H8x6YvEN+qvQxqi697tD9WpF5Dx9Irev7</vt:lpwstr>
  </property>
  <property fmtid="{D5CDD505-2E9C-101B-9397-08002B2CF9AE}" pid="13" name="x1ye=18">
    <vt:lpwstr>rBnxJsXXGl0t14PjxikWZk2GfM2prU+Ic/8ht7l/Q44nPFdQ+EKDCIP3Whh/weHOcUlrHcPjdCwGr3mzW+i/s3sL9D8aVshbctK9OTD5g7GyXOgtNndYH9nEY4SURpkIjjtHa3GEsb4DodG5XY6RI/zMLWQ9syJ5H+0l5qdyEOT44X5UylCMrG70FNcgZydTUkFjSnAhogGqOCLoIrgjpnYCY+T/5i3aFLm87kEwrpGEy/M37kTpKTNmWESdBch</vt:lpwstr>
  </property>
  <property fmtid="{D5CDD505-2E9C-101B-9397-08002B2CF9AE}" pid="14" name="x1ye=19">
    <vt:lpwstr>Aojj0JJ2ofXIHwm5+fADIkRJMTDUQNx1m7Fy0S0NDSfTeN2D7TMyNaYWzdLxIP3AX9276d020J5Tg/3VDE60L3irj1KY4zpTrXrHJLgg+/E20wsG4ntPELrBSG/yI/TnQycjEQWAuoe1r+LM0R9nn+70EOV4sZCqPPA7WD9sunujUU2FCYu+WevhG4LP/jP8hw6juSxZW86gTq4JBNt1DQZaf3f5JragD3bDSZY9WFTFGxJa8BYwRUSxCmD9Qop</vt:lpwstr>
  </property>
  <property fmtid="{D5CDD505-2E9C-101B-9397-08002B2CF9AE}" pid="15" name="x1ye=2">
    <vt:lpwstr>PlvkC3rdYBXdHaEefH1rJyD0o6NUcSIq505/2VrZnPCnjHOqFNP0F79U7+/NJ4uxroQaXSSo1tplguZpJJrYSXZByX+bUld9fEjSkG4+Vq0wMjjXG5Ft1Si8Fa56YTXqDae2f7XeT3U9FUV5RP68auQPlSCFo/Wo/k0ydrfZQE3hByJxEvdnyFsZTiUD9wNoW3n88Tmn/zOR0EQhMBzrmNrKOgJAdna70O03HI4MCLV9fGw2lg6kzmI4D47DD93</vt:lpwstr>
  </property>
  <property fmtid="{D5CDD505-2E9C-101B-9397-08002B2CF9AE}" pid="16" name="x1ye=20">
    <vt:lpwstr>peRimY4XTp6GBwCwXChrDNf73/JQBMgbyYF8mm84C4a+u0Ym8CPGTHfhlgJ1BUs0Kch15fF3rMc6pIVbdZXXq87OXWuRnJVRidoh6VnqNoaKTrBT90g/cqpZ+t6KPedhlNJkyAsc/+aB5vxpA0DaaDF7jami9Hab/NSLnWgboL+f1frRFPl1aW+T34/vzRIq3H1YfnK+R9rIANB3TN6CrJsmQeoadKmh8jCnfYOcOfJETp4JDzdOuW+LKmY/4Ce</vt:lpwstr>
  </property>
  <property fmtid="{D5CDD505-2E9C-101B-9397-08002B2CF9AE}" pid="17" name="x1ye=21">
    <vt:lpwstr>ybP8XVOjPUOud+jvBTEB/s6/U4aX+kVNzVRkjlzuILi9+cmaa+epngX+I1ZR7bqSo2NE05IVYH7fbTZL935CxvJoJsiE08p8EsAjZiMDATar5afxfNrwrw8KK6kJAZooKSeZOJjwrImhPKdHrQhc8Xv5IASMt6AWs+MundaiGrVYB19aT9Ub1+rDEJykMctQL/wVvQGn/4hv+xI+sksXCaDF0ra4vnaodBNdKrfsal7Kua08ofE5KrA/cl1+NDn</vt:lpwstr>
  </property>
  <property fmtid="{D5CDD505-2E9C-101B-9397-08002B2CF9AE}" pid="18" name="x1ye=22">
    <vt:lpwstr>W4nGaMTl5g9sLJfK4lWy2vsIV6dGRH2AQXtQQhaWwfC2Jo2BGoKYDufXdjdR4tcY92ofpkZJy4+ndIe7/w2o2NextARhGayFDUH4XVblHgRtZRVESlRDyogFWljrhBsp8lsesQjlDpk95f29VmpKT4o9NwiFEnHZvtIehdXecYahQKjkFUtUv+n+P4hocsRKcrZ3VPJnM8H794LR/kBCK8CUzvRBYH9PadwmtuCDcd/TfeboUbmM3U04YdCv9s/</vt:lpwstr>
  </property>
  <property fmtid="{D5CDD505-2E9C-101B-9397-08002B2CF9AE}" pid="19" name="x1ye=23">
    <vt:lpwstr>IiYrci+bFbXwwpJBYnCOU43GGXBOgVg86UoXckaqVzYN7PQwtceRud/R+911xDW3QX7Dg6ub45coK6j9e1tTbBOVAjga3hRzZSKgQbgPFf12t7bH8Wh5A4EVKys48iJNXH+rF+TwpZXiVqZH4XGeK1AMB5iN/lyzuL0Zux9y+88Q7+Kvzc9jNYO1rC+6cZHzVZWbeVMZQ+ED1WnnB9+J+Wof5foJUtUDPgqu9jeY01O+lPrzFjHBS/FFMudyW0J</vt:lpwstr>
  </property>
  <property fmtid="{D5CDD505-2E9C-101B-9397-08002B2CF9AE}" pid="20" name="x1ye=24">
    <vt:lpwstr>xRaU9Ul/qtpt5m51V3OCt0DSmZGF0uQrfcEFGKpdMq650+51xc+gjgWhAFbcWh6qST1XWubvqUpsrVOQS9IVlFCSPtjet8qaJfXDPnaA0038nw/XmiyabRaTvjuv/QWXXrzYPzG/p78ts08KCdiFw+GtnqDPda0TxFfu8+vVrPNpkTtU29TOOEuSFGWtZYlIOw9ZcvBRtRMjlP7maEYmkzM1rYPUzuU4mJAx25Ru0oMiMlWlOQUG1wqhVt56hhH</vt:lpwstr>
  </property>
  <property fmtid="{D5CDD505-2E9C-101B-9397-08002B2CF9AE}" pid="21" name="x1ye=25">
    <vt:lpwstr>EKDtz5OAR2dp8m8nQY3bEwSmXdItf+Lyz9w/Z7T/IF0FJS2Osg1ppEp0pjrSA523G/Zyz2JSCG6Dop1GlZOx/fVA01Qunc6lFSOKCeEiRqJnCtYXklzvm+TOOOf8nPa1U2CZYsNqYGcv24ZXlnPoqujXB8mEQPRaHUtQHloq3i+CDaozwfOc1XOjg2OZMYSYcawfAVdhQzr0DIjPGDvwRXTl7Q2G/2ugDY37F/t0sO94tFiyjO/rLe4SdR8QobL</vt:lpwstr>
  </property>
  <property fmtid="{D5CDD505-2E9C-101B-9397-08002B2CF9AE}" pid="22" name="x1ye=26">
    <vt:lpwstr>WGx0gG9GG1fjkR0knQa/6WHXM698+4KG8X2nKl/Hn4+0Kj3BeyqKgSHFVC8yt2OsTfgJnIj51ml89uDA0gETXjQ8Bk3l5g1Q98GnydUtZBnQBnKKDMvjt/nU8OcU/ZFZBKf9LmEQlcnRs5NUJoDEsC3dHcbVvxUPeH9BWfitSlJej+8Y8gHs1Gn6xN0fvIMkjAhK8mrKiBP9i1JNqS6lPOSO+HUavazeCek14yVYm4WWQgqB+06ay0V90fVk5FC</vt:lpwstr>
  </property>
  <property fmtid="{D5CDD505-2E9C-101B-9397-08002B2CF9AE}" pid="23" name="x1ye=27">
    <vt:lpwstr>TPlLso3vvrwVXvkDO8oVXWoJ35HmOjkltJffoFhT6v+5P5Km1Tve7zLM30r54VF75e0slLxvtxPvfRWsZ3NHRnbAXZZWW5XYK/Xvfw67t9Szcno/L47p33li9sxNP2hbRHZewZrob2EeY7TbDbWXW4ouEFmCXWw+1CY8xWtCNPrUVvAaK/GnR69E54J2VF3HIZLxjShP8SfGgt1So+k0j3DkRTRrTYnf5JvL9O3YwKMjihm9ejoYQ8B1wZdMilS</vt:lpwstr>
  </property>
  <property fmtid="{D5CDD505-2E9C-101B-9397-08002B2CF9AE}" pid="24" name="x1ye=28">
    <vt:lpwstr>/Mbui/mCTOx49Vaw3zM8FXEZo0iKDmg6Ec1RBtjnFSO6ydG8/aceEIcQ3Wo5GicGACovItoWeDGAHXfWGnQeKMIoXafIt+NIq7g+xKlKqhKy96ds13MYIoy6HvMnwTCAfY/C0mSP/O3LrwABJnmQ6febWNM+7vfZPx2xrJmoo4cj0w37CfCdqp0cTsroLpg0W3NW3cjxWQsfhz+aePZ202U4SruOrXvgz02QS9ledhr/qJCC8OP5W+PDo6dZ4DA</vt:lpwstr>
  </property>
  <property fmtid="{D5CDD505-2E9C-101B-9397-08002B2CF9AE}" pid="25" name="x1ye=29">
    <vt:lpwstr>zdIy6ryCcXeTJso8UsHKiIDjnbFCBRS2WoCg6699npLAK/6P0hB8aAc4gG8GQ2R5w0KFOZ+Uaz8LFqKRpzta5wm/nv9uXHvIm6nM6sUcPbl0SvjwOs0xshOj3EJrIBGZBjPgYoAtn6eHRBhAc+BvRSQnyjgVMFD8tDYzn/AnJIl/st3DIcg8IUAS/YQ9AzLjTCoyV/Fb+KrBy1vhtxAJY+SAqdvBQEv/b7dsPrdQLRwiQrfXvDi3pqzK7iBwT25</vt:lpwstr>
  </property>
  <property fmtid="{D5CDD505-2E9C-101B-9397-08002B2CF9AE}" pid="26" name="x1ye=3">
    <vt:lpwstr>NOzLBIHBQJ7VF/wOqBHd70bJOnMZijrCqw4v9MRx5y1TtCvxjOrcyMdFOJXuVax2GqYXG+eBm79dyKs1tnverrwwcWMqyb/FIxdcgie0OV2s4KfpdFlDVM1Svrr12uV1rqR2JFnPFNIcfASSqcjJ2k5g6TagP0M2qN6bAZx6TxkO3kpdu869r2xq6GeB2rl50jktiTfrXhfZnaLdQMRReLIdJgCQ21NQ60b2imGn5gE4G6N2Pu5IgzgdNydFd/f</vt:lpwstr>
  </property>
  <property fmtid="{D5CDD505-2E9C-101B-9397-08002B2CF9AE}" pid="27" name="x1ye=30">
    <vt:lpwstr>LDtXa1dpQ+mkqwFjeMXB4ufMr8L2CVjM11cFq0AIM+Qg9+a1qdrgeMmRJqj7veJ65IiVigSA4KQp3vcMaeq7/e7vq2LNqOiKxMOmTb3RQ/DJnjFnweYoCOdyY/XEk7414ss5APgZjjzkNsjN0MDBLlu9wvw7NdByk2LUZe+VQE40qwqf8Atv3TdY/ks/6bMxGUL44cYeaeCfhb0T2wCE7NgAzXgkWRRaY076AjdTl0fzVdW+8Hrnd9Lm74NzTXc</vt:lpwstr>
  </property>
  <property fmtid="{D5CDD505-2E9C-101B-9397-08002B2CF9AE}" pid="28" name="x1ye=31">
    <vt:lpwstr>aGd0iH6nKNHAu/IK7lWHBXohI3UuPnBqyyommI7LWLRrFZDwcmfcRqkxy4KtEZsoyeiVqtJOaKCwsYsJhwmYjm0PktLXERLhW8MbxGtx9lVTqvpAqwLcNlScWfIemyJUYEPcLSeG9kmLB0Std24BBFHi+YD7BdZ/YwDHcAHbrnObz1xhm1OpEZlKCnc4AP6ohTrLdlQhjXJSS1U6fm5IFwzzN+Ni8fW0e7xh+zJPD0KZU79Gvx55puThOXfCrC9</vt:lpwstr>
  </property>
  <property fmtid="{D5CDD505-2E9C-101B-9397-08002B2CF9AE}" pid="29" name="x1ye=32">
    <vt:lpwstr>fojQUFNa0ik5mFzGo4bwIyt4FR28Yyfw6tuuGrCF4457EvqDMlCu/prc67eSq2Yqup9GpsywhB7tx+zJj2xhFoAytdz367XEdApIaYBL8Ofa858j9cz3ZzXx0CRUtCA3ZO6wwHT3suaYqf05bmhxDQ6j38sdni1HglNBa1uZUpVA1M+S6D9RqhQpPFdlVulOyO5k0syqHmgquLPFfEfb6JE6ZPIFb2buWTGm7P6Kp/QKw85ic9UL1tlIJDP3qGJ</vt:lpwstr>
  </property>
  <property fmtid="{D5CDD505-2E9C-101B-9397-08002B2CF9AE}" pid="30" name="x1ye=33">
    <vt:lpwstr>J+LblTS2fmtaR/mFhzaEhG/I4JkjEX2NmA34/rb87zFAbwq8Z3zj5wuxSWcm67jVIlMxz41BNlDhKftcEK9kpu7ScnWwQmRvZRkYWl4bjMUZuMXT72kpJLbX/De4T8ZxFRQJCbG8m+PCYKC08J3128aHm+7jXjvHfmk8if+pBJpNWUnVFObwumso8hUo1icWC73N0unG1F9SlqtyPzxuC/FLmx15+FHRtFT8h7M8HVWzYKDJp55pjtOaCPYgwpw</vt:lpwstr>
  </property>
  <property fmtid="{D5CDD505-2E9C-101B-9397-08002B2CF9AE}" pid="31" name="x1ye=34">
    <vt:lpwstr>VTyzwV/Le3mkHPbOeyKCxfUUdzRMZoLv7Z49S9ghjANuk3skdRXRRL0SKP3HvPzJXG9SG0qIXCCpS16E/xUndYt+J/Km6JDt1i5PFwF2lfSkalgnrvk83sXObiqxgkj9dAZ5Bvbv1gAKaC34hzvrN6OQez2laOKeOEA9Or8Yf9/YAsp66VPa+fnPQG+6u5NxpClw1MEIZIPzgWE259oA5dAe6HMN2a/kF5T3kevDQN8UjHgRoz1ZmPxGh0SI0qY</vt:lpwstr>
  </property>
  <property fmtid="{D5CDD505-2E9C-101B-9397-08002B2CF9AE}" pid="32" name="x1ye=35">
    <vt:lpwstr>yk+WiEDCgg24Xg4biQX8OULWJIzG1KMHBNucmWtJSycyEPwYKxNxbHbrBPJkJI4g3Rm/9pgIZYZ83PcZAksQ4LBiQwr8bRq3g9QV/uDEX6WKCgXKlt4CoxPFcSZ0tJZlbtt/Ntu6jT6M08HCKDKervbvp/Zk7PN6P/gscFCiPTXuChMSZB7M/7ucp0EXT//5l9F5ctccXnOJr4WdOHb6uCX1dupXme8KxWx365bSxHzcm2H3LFrXbi9roETY3yl</vt:lpwstr>
  </property>
  <property fmtid="{D5CDD505-2E9C-101B-9397-08002B2CF9AE}" pid="33" name="x1ye=36">
    <vt:lpwstr>xZAWsHyVdrn21Qb0cDqYnjbXLyLy0tMfRqOwMAMFV3H2sDlwWjSn4EVXQtYB6fOxzOWseVwUb5D1kiS4HfyJ+0fDR9co2IXD4Sit+hRBf9HRGmnq8oe4XtGffYsISiaMX454ARF/CqZlWx+uiZCRfEBkyXCFTHwH+bU1pvfCgnsJYTUBpzq8Bqvp2tIlxou/0K5OgnwfQD+FCq6AYGgpFkc1Krscueo7bYB0QIMMY3av0RoQDm0rhdhC394zVuS</vt:lpwstr>
  </property>
  <property fmtid="{D5CDD505-2E9C-101B-9397-08002B2CF9AE}" pid="34" name="x1ye=37">
    <vt:lpwstr>H+7GLZhXKXxx47N8DKQ1WjrRfLyzeyZZDEzFLJIXzHFBLx7d/ucjT076YIP+QAhz8ev6mbhu5eNZGvUAYqVVDDTgZjt8zYX+kwW4vFtLBQl/e+HPLv2QaC3NjYbVFhrq9po4qQtGX3Oesqd/KBuwVZR2QKT1T6uNPgMoCsDgXzknpDxdhywFGplH054ZPj2FVJiZ5aaZNv8E3hR2WTl53RSdH80tiuVYFscG2Y3GI3YhAMuDMtKtQXCzYjMRN2U</vt:lpwstr>
  </property>
  <property fmtid="{D5CDD505-2E9C-101B-9397-08002B2CF9AE}" pid="35" name="x1ye=38">
    <vt:lpwstr>ke7hIQvz+abGprMmjDlvl5hkQ958wLyBVn0BW26Ay8Uklwz1GM3UyfOYB20C79efo36YSIZT28DZycU7K5I7oUNy2QJW6+2ynK/WGQH2+ETvHQeFE/h6ztxzd+c6leYGvfv7OCtXGfSKCnrNTnli9GTPHIYuuT/rSMMnREy0R6GWEqa7S/biRbjnwHLYKI2KVGp/FwJnoViOXdlb8xmSzyv4BehOUmUCZroq7RMKgKpeMSL0c4w8b5QrXTp79co</vt:lpwstr>
  </property>
  <property fmtid="{D5CDD505-2E9C-101B-9397-08002B2CF9AE}" pid="36" name="x1ye=39">
    <vt:lpwstr>B8zaB3/hJEyzk0+V2lTqhvqg5X4bxI10ivqTjdfrM7x67dYZvMbQWfFaM861SXdO7U66xQJP7g3g7iVdcl6+J8Gb3Pzsp+nUH+0WZ2UBJqTxJ7PSbJSo5MUFv82tO1drowGEmTpQ34vElj0QoAY/TwiEyV0lBbgpYT/4MskNRLcqV1LGiA9uYZERgbQOSTw3D1bcCkw/T/gBd4dO5Gh98q94y6ppsCaKnLoja8USZI/frIfwuTYCezyRG7z+pLR</vt:lpwstr>
  </property>
  <property fmtid="{D5CDD505-2E9C-101B-9397-08002B2CF9AE}" pid="37" name="x1ye=4">
    <vt:lpwstr>rpUeqeEVUjGk5HY7fx8DzGvZshFlYKHps4q7q1pW6wBVQcBXN1w49WiLHaPBhQirY7ZSYcJ7qm99gFWxHNIJaKke/uR4khhAtuLew3/F1+P+c/OXtXzDGQ1FfngSZBMLSo5gzURxgRyqv6D86Z6MnekLO86+xstGUCm/mD7meqzQDnPmKqfJDkeNw1UX6eOo7lO9p0d7P24C99YEADZ7pHWzKAM/rUDDYP4bZuPS4a3l8wvvnZl6QfPvPd85f0t</vt:lpwstr>
  </property>
  <property fmtid="{D5CDD505-2E9C-101B-9397-08002B2CF9AE}" pid="38" name="x1ye=40">
    <vt:lpwstr>JK2u0+eqKjsYn91rmXofF5OhdTqS/MfbOt6EkJIuAX2aQNBAtEfUkkCSn7gh/CSlDEwdNHTnYf7pH+DjJgzhlWQegtJvQVtg3IvS9zZrZHf/jKeA0cBtjJ75GQMRU9x3bVR5W1kELDYKpJrh3aXEWvtDkuZSpv1f7dd/f+14ZnCMs1NMJRlab0QbI0q2N81DysD4CQhFJ/2hkbeWc33aF/UNzOfgJhJFSl6V7ZLjRpSpAghHzt9mGIwGotUB4+I</vt:lpwstr>
  </property>
  <property fmtid="{D5CDD505-2E9C-101B-9397-08002B2CF9AE}" pid="39" name="x1ye=41">
    <vt:lpwstr>VwvoY2eRBttmBvuka/kCdTd3Qlm/X63T66VNO9inYF+PoiRpAgDYmbS/3EBC7Gp/F2b0epLyqhT+c5p+BG79fZ1ttuPpL6tASYk70BmT3nwo3hDRZQqUc5vxlw/YuXJBllDr6RAhAskpOdKocbRT5/a79ZUceGishaIKu0LPp6isC0+FK0+Xh488cTnzec3ZxvRpW/dayANNwJUjxDsC/FGm7BIvu9SclfzRi7FXIvxeCBMXYK+MgQRQJWHDCX9</vt:lpwstr>
  </property>
  <property fmtid="{D5CDD505-2E9C-101B-9397-08002B2CF9AE}" pid="40" name="x1ye=42">
    <vt:lpwstr>Sipr3Bg1fUBDECD5vnpdowGgOW1g8g1aoWs9Vu4eXrBv4hMk9iIwAgSa4zIkyqosWmebCGZF7BKceaNLVif5lnWNV46NOP1vrn5MujA8xE3XKoOPiJFWvRYtLaSnX6huLH1yfWUnpSrJj6/TrrVAgaAV6QAnnwtxkemrp4ghi4JG+lzpHUqzQyeCwNgRFLPgZKCiF1n8ujtFtSxONU2jxqxEkIrNePjFANpr6lZPWx1eOGw899kNuiz+K7Si74n</vt:lpwstr>
  </property>
  <property fmtid="{D5CDD505-2E9C-101B-9397-08002B2CF9AE}" pid="41" name="x1ye=43">
    <vt:lpwstr>46jF3PdR1m4SEi92Q/zbCR8DQNcThYEnj9ZiJE9052j/KBi5+kT/81R16mtDRs8bucl1pBvKbTCjmjOp8MveYVyxDDliyK4V9zAfvs/t1v4TPb8xiMrNKG78VNkZEaCJnt87EhhqoqlFGeewsz4Jdj26na4x+pUY43rPvvTYFJiHydwfY9vznozXQ/qkVLB2b+S/JY7h9O/XDsT6/X5GmJIRvSMBsSA+KFSMYXw3RAokP42jf7TJ7UymcLqTB1L</vt:lpwstr>
  </property>
  <property fmtid="{D5CDD505-2E9C-101B-9397-08002B2CF9AE}" pid="42" name="x1ye=44">
    <vt:lpwstr>sNoBSroYdyenRhP06ZqmJizGds3EnD4xv7XlPmStvzrsZQM7AJ4WzPp3oluD+Ng3Vw0vLqSUwd7HkbleqJX1RboHMW3W+qIv99Aa7rE/9DoCQCQuFDuKInfztXgyxOTqhsmuWzkSu18JH/z8RhSBdUdzJMkfiPmQeB398B7514dkRA6/onmx374O8GH3dvqXjMJsvP2BShRRFA4xk7+BX1JsRFW7zTRHQ62DYSCkJ6yuj4BZDr3Tlc6zjvKtrB4</vt:lpwstr>
  </property>
  <property fmtid="{D5CDD505-2E9C-101B-9397-08002B2CF9AE}" pid="43" name="x1ye=45">
    <vt:lpwstr>mPsyppOZp8cKaheOMOTl06EcnguQfnSdzLSj50Limn+KCfLw67txO6rtqdRUikUojRPfIZPvihTxZ/Ies2zrnWLtunD95v0KL1OtTp757c3YiiR5MEHSmFii+XR/UsT7aUCepSR+08rhRcsmvxOMBzNqk/jI84X/eDWiW92H8vJ/jowr0KfYXPvifycikMu7uzXPT4CsRYdk9ZTLgYRJPaXqxL59o/MsGey6K11t/tJwmAYY4T1Wx3v4ZV6qzHA</vt:lpwstr>
  </property>
  <property fmtid="{D5CDD505-2E9C-101B-9397-08002B2CF9AE}" pid="44" name="x1ye=46">
    <vt:lpwstr>PRaWb/hapLXY1jsy9/JZgAKxfV78Uf0nh63s3t3CVI/cGwu0MS6ZmauHZdqSlm1U/wQywosrcQNGq2kSPyxaTzkA7RYsU4sFpgq7n9kH1z4v2djDQ9sHb+GtmwGiz9ItuV30owxswEK/8QrAgLD7e9QfHBMiQQs319R+mvSjN1m2fM7PmynQlbev9WAToSNNcEh8ld98j+Okzed4YRUrOuqzcJQokagzUfy3smGZ3tw8e4/7I+j6v2pYtVG5k/y</vt:lpwstr>
  </property>
  <property fmtid="{D5CDD505-2E9C-101B-9397-08002B2CF9AE}" pid="45" name="x1ye=47">
    <vt:lpwstr>dYEdzWimHnVzatM7NnEINGdNOkA/q3SxAG1UITAqXAiAMx/Qtnw6fZgtD8rAx2WCsQYXFe8v0l+aAL4oUReSNkNtfyeipjcM8z62QW8SnyL0EUzIgOLK3otxwUGE1eNkPqgU4whuyx9fWECzgHNRh5r6maTlfBXAlykKwVh/1BwSz51U9kmTXDa3n5evZyzx6Ek1WHSje3NHIO62TJc3VvmH+GzzOK30V+12PjhZa/FZ1dqSD251oejPGSnl+uK</vt:lpwstr>
  </property>
  <property fmtid="{D5CDD505-2E9C-101B-9397-08002B2CF9AE}" pid="46" name="x1ye=48">
    <vt:lpwstr>MtHUoCGIYoYH5++b9DG5x2pSQQtT++gUmr090j91sPE8aO7+NzeBrkno4KkltXk/kkcebEfENsHBIMkjIVjjft3/RrGz6BaHgHeFC9NGNIWQzIyzHRkIX8azxDw1pqPgtmHQgubQPEW6Be8TA7ohqzIUIPx25qRxLULresvPqn6FhHbrsdi2Xusl3KtOgXoyYPlPPwW1bXOs098/KTwnl+4dFqj0haSvv3i/jYoZu22qCiI6gBz/S8yF00aBac0</vt:lpwstr>
  </property>
  <property fmtid="{D5CDD505-2E9C-101B-9397-08002B2CF9AE}" pid="47" name="x1ye=49">
    <vt:lpwstr>8HShZ3pJeutvprJFmYXoh/eV38UURTxzBObinmF5h8LDpE0FAJSXRW62zNPHI9AA4PnDomhKXQwxvnlFdhytnsn6/Yy/VgR2LWhDCFkczpwYpQceX1+PETK6iY3bnv9DZjt+MFuYTjP5//wAYhlQyzDAAAA==</vt:lpwstr>
  </property>
  <property fmtid="{D5CDD505-2E9C-101B-9397-08002B2CF9AE}" pid="48" name="x1ye=5">
    <vt:lpwstr>VCwHHTNjHl9WhvAPx97rcRt83P0jkhbahc0WmkjPSyVzE+/KnthGi00RS4ByUqY/ABt7ZcSwz/fv9Lrf6RoJ0jISS0T8yNNvMwzlbec0CtMQnErzTzishA+MVBJ2bJ9aGVlsec7Y/X+1mCEfO3j4JjL12zmIPo9IC9eCUmAoaGexaQxVaikZ/dmHMCReuvKHC+f479uvEFHgB0lHrgNNe+DPgYkorv2/saxaxxXI+aI1vMMVuzMM2wvBMvWl9Ib</vt:lpwstr>
  </property>
  <property fmtid="{D5CDD505-2E9C-101B-9397-08002B2CF9AE}" pid="49" name="x1ye=6">
    <vt:lpwstr>4FOUzILNcFDw8El4XB8S9O0A0kw/ixMYK/XUa3uBxg8abkOlbbIZEaBrLeUHFK/G/5rpZlVp+IdhlhXTsM/HDB/UxwsTKtPzGP+0KXH4eJCRqYFInoK5pjywYzTG2haREZs9pSA5UOL5TwdC5uA+ZnESgZssqz99SrvL/I2meaeNH4VSgGZwz8eF2xAZBIbbahQjzEQp57lVQDzAdWbUQxkq+5uk2Zeq1C2WraByLe4F6RW/4Cm2oNH25+TDxpM</vt:lpwstr>
  </property>
  <property fmtid="{D5CDD505-2E9C-101B-9397-08002B2CF9AE}" pid="50" name="x1ye=7">
    <vt:lpwstr>3ppCb0fIWGAQNdsafTjUT3bg8YIqR1zCpLCrpDbGcNHdg3XGQGyajWkXgHjAKOE2sI30P5N7yIky1SuwKNsuxA5f6ahURPlDF8Wvns6M7JPQwoYtiTl9QCoM1/aroEptCZOFeZfVHdiLK4nI5SFFqFfSIxLVIpCQfRJMEx/oViDp4qDTD4YJQVAqBmQdQoF07a5a/FT5ejwLZOH8+JjOdLmUStApbwTHy8rB28T/L+JQSzqRRQQzKyotKr4GqFG</vt:lpwstr>
  </property>
  <property fmtid="{D5CDD505-2E9C-101B-9397-08002B2CF9AE}" pid="51" name="x1ye=8">
    <vt:lpwstr>//tq4I74O5LnQzhjp8bDMFap3CUoU/BGqoNBnsPi6Ntwgd1jj5J7Yyc4jcUYumxh4JBNfUtvQYp6fGcVxf2uBexJxBQjSfb8vRz3cY4BQak8iBWjpst6uUKoGBPCXLZ+5ewoDwNG8fGRnoU59NjTtKYno99LFq+44Egu9rYMTmInpnURsMmt6Uat+NkHWIrgJFwPT1eoXvGlLrdVXmWR0TxHfBLs6QJ+gPY65Jxl7oyT/hV0QIkJsWYisqks+gc</vt:lpwstr>
  </property>
  <property fmtid="{D5CDD505-2E9C-101B-9397-08002B2CF9AE}" pid="52" name="x1ye=9">
    <vt:lpwstr>Ahd9Ke8ONEPbKr2oIPGC5MZdKLYcjIs+hIopNAi3HNxAvC/gzAJ3ljyHxpF1m5zLqjRcuTatGBaYi5NC2LQCpJ41zktNW0Q2gAf+NmdPcByOurvQEG1l9XW3rS9e0GZtF3xjxiGC8Ch9Nlbz3trK7/tDnBt3hgmb498vJHbnrWUmae9D3BTM0qH4/lsgXkT7xcGGKA+c39c6/ykYOcYmT7iXz/eEyKiUPxYpQkAUthKaWQg8+FABd5Mpp64+Evj</vt:lpwstr>
  </property>
</Properties>
</file>